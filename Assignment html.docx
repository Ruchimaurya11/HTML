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8D25B" w14:textId="16D13441" w:rsidR="0067264E" w:rsidRPr="00EC295D" w:rsidRDefault="0067264E" w:rsidP="0067264E">
      <w:pPr>
        <w:jc w:val="center"/>
        <w:rPr>
          <w:color w:val="FF0000"/>
          <w:sz w:val="52"/>
          <w:szCs w:val="52"/>
        </w:rPr>
      </w:pPr>
      <w:r w:rsidRPr="00EC295D">
        <w:rPr>
          <w:color w:val="FF0000"/>
          <w:sz w:val="52"/>
          <w:szCs w:val="52"/>
        </w:rPr>
        <w:t>Web Designing Assignment</w:t>
      </w:r>
    </w:p>
    <w:p w14:paraId="7E6ECA92" w14:textId="77777777" w:rsidR="0067264E" w:rsidRPr="00EC295D" w:rsidRDefault="0067264E" w:rsidP="0067264E">
      <w:pPr>
        <w:jc w:val="center"/>
        <w:rPr>
          <w:color w:val="FF0000"/>
          <w:sz w:val="52"/>
          <w:szCs w:val="52"/>
        </w:rPr>
      </w:pPr>
    </w:p>
    <w:p w14:paraId="1224CAB5" w14:textId="0E3D3401" w:rsidR="0067264E" w:rsidRPr="00EC295D" w:rsidRDefault="0067264E" w:rsidP="0067264E">
      <w:pPr>
        <w:jc w:val="center"/>
        <w:rPr>
          <w:color w:val="0070C0"/>
          <w:sz w:val="52"/>
          <w:szCs w:val="52"/>
        </w:rPr>
      </w:pPr>
      <w:r w:rsidRPr="00EC295D">
        <w:rPr>
          <w:color w:val="0070C0"/>
          <w:sz w:val="52"/>
          <w:szCs w:val="52"/>
        </w:rPr>
        <w:t>Term -1</w:t>
      </w:r>
    </w:p>
    <w:p w14:paraId="68DC4390" w14:textId="77777777" w:rsidR="0067264E" w:rsidRDefault="0067264E" w:rsidP="0067264E">
      <w:pPr>
        <w:jc w:val="center"/>
        <w:rPr>
          <w:sz w:val="52"/>
          <w:szCs w:val="52"/>
        </w:rPr>
      </w:pPr>
    </w:p>
    <w:p w14:paraId="0660CC07" w14:textId="36E88D46" w:rsidR="0067264E" w:rsidRPr="00EC295D" w:rsidRDefault="0067264E" w:rsidP="0067264E">
      <w:pPr>
        <w:jc w:val="center"/>
        <w:rPr>
          <w:color w:val="FF0000"/>
          <w:sz w:val="52"/>
          <w:szCs w:val="52"/>
          <w:u w:val="single"/>
        </w:rPr>
      </w:pPr>
      <w:r w:rsidRPr="00EC295D">
        <w:rPr>
          <w:color w:val="FF0000"/>
          <w:sz w:val="52"/>
          <w:szCs w:val="52"/>
          <w:u w:val="single"/>
        </w:rPr>
        <w:t>Module (HTML)-1</w:t>
      </w:r>
    </w:p>
    <w:p w14:paraId="1527AD67" w14:textId="77777777" w:rsidR="0067264E" w:rsidRDefault="0067264E" w:rsidP="0067264E">
      <w:pPr>
        <w:ind w:left="360"/>
        <w:rPr>
          <w:sz w:val="36"/>
          <w:szCs w:val="36"/>
        </w:rPr>
      </w:pPr>
    </w:p>
    <w:p w14:paraId="1A565D3F" w14:textId="77777777" w:rsidR="0067264E" w:rsidRDefault="0067264E" w:rsidP="0067264E">
      <w:pPr>
        <w:ind w:left="360"/>
        <w:rPr>
          <w:sz w:val="36"/>
          <w:szCs w:val="36"/>
        </w:rPr>
      </w:pPr>
    </w:p>
    <w:p w14:paraId="117F7D3C" w14:textId="77777777" w:rsidR="0067264E" w:rsidRDefault="0067264E" w:rsidP="0067264E">
      <w:pPr>
        <w:ind w:left="360"/>
        <w:rPr>
          <w:sz w:val="36"/>
          <w:szCs w:val="36"/>
        </w:rPr>
      </w:pPr>
    </w:p>
    <w:p w14:paraId="7C528A17" w14:textId="77777777" w:rsidR="0067264E" w:rsidRDefault="0067264E" w:rsidP="0067264E">
      <w:pPr>
        <w:rPr>
          <w:sz w:val="36"/>
          <w:szCs w:val="36"/>
        </w:rPr>
      </w:pPr>
      <w:r>
        <w:rPr>
          <w:sz w:val="36"/>
          <w:szCs w:val="36"/>
        </w:rPr>
        <w:t xml:space="preserve">       </w:t>
      </w:r>
      <w:r w:rsidRPr="0067264E">
        <w:rPr>
          <w:sz w:val="36"/>
          <w:szCs w:val="36"/>
        </w:rPr>
        <w:t xml:space="preserve"> </w:t>
      </w:r>
    </w:p>
    <w:p w14:paraId="0FE5275E" w14:textId="31C3689D" w:rsidR="00AA517C" w:rsidRPr="0067264E" w:rsidRDefault="00AA517C" w:rsidP="0067264E">
      <w:pPr>
        <w:pStyle w:val="ListParagraph"/>
        <w:numPr>
          <w:ilvl w:val="0"/>
          <w:numId w:val="30"/>
        </w:numPr>
        <w:rPr>
          <w:sz w:val="36"/>
          <w:szCs w:val="36"/>
        </w:rPr>
      </w:pPr>
      <w:r w:rsidRPr="0067264E">
        <w:rPr>
          <w:sz w:val="36"/>
          <w:szCs w:val="36"/>
        </w:rPr>
        <w:t>Are the HTML tags and elements the same thing?</w:t>
      </w:r>
    </w:p>
    <w:p w14:paraId="630CA96A" w14:textId="063A1E79" w:rsidR="006A1CBA" w:rsidRPr="0067264E" w:rsidRDefault="00AA517C" w:rsidP="0067264E">
      <w:pPr>
        <w:rPr>
          <w:sz w:val="28"/>
          <w:szCs w:val="28"/>
        </w:rPr>
      </w:pPr>
      <w:r w:rsidRPr="00EC295D">
        <w:rPr>
          <w:sz w:val="36"/>
          <w:szCs w:val="36"/>
          <w:u w:val="single"/>
        </w:rPr>
        <w:t>Ans</w:t>
      </w:r>
      <w:r w:rsidRPr="0067264E">
        <w:rPr>
          <w:sz w:val="36"/>
          <w:szCs w:val="36"/>
        </w:rPr>
        <w:t>:</w:t>
      </w:r>
      <w:r>
        <w:t xml:space="preserve"> </w:t>
      </w:r>
      <w:r w:rsidRPr="0067264E">
        <w:rPr>
          <w:sz w:val="28"/>
          <w:szCs w:val="28"/>
        </w:rPr>
        <w:t xml:space="preserve">HTML tags and elements are </w:t>
      </w:r>
      <w:r w:rsidR="00E65999" w:rsidRPr="0067264E">
        <w:rPr>
          <w:sz w:val="28"/>
          <w:szCs w:val="28"/>
        </w:rPr>
        <w:t>related but they are not same.</w:t>
      </w:r>
    </w:p>
    <w:p w14:paraId="306C63BC" w14:textId="77A441F6" w:rsidR="00AA517C" w:rsidRDefault="006A1CBA" w:rsidP="00AA517C">
      <w:pPr>
        <w:ind w:left="360"/>
        <w:rPr>
          <w:sz w:val="28"/>
          <w:szCs w:val="28"/>
        </w:rPr>
      </w:pPr>
      <w:r w:rsidRPr="00FA69C5">
        <w:rPr>
          <w:sz w:val="28"/>
          <w:szCs w:val="28"/>
        </w:rPr>
        <w:t>HTML tags are just opening and closing entity</w:t>
      </w:r>
      <w:r w:rsidR="00AA517C" w:rsidRPr="00FA69C5">
        <w:rPr>
          <w:sz w:val="28"/>
          <w:szCs w:val="28"/>
        </w:rPr>
        <w:t xml:space="preserve"> </w:t>
      </w:r>
      <w:r w:rsidR="00CD3A64">
        <w:rPr>
          <w:sz w:val="28"/>
          <w:szCs w:val="28"/>
        </w:rPr>
        <w:t xml:space="preserve"> </w:t>
      </w:r>
      <w:r w:rsidR="00480A5F">
        <w:rPr>
          <w:sz w:val="28"/>
          <w:szCs w:val="28"/>
        </w:rPr>
        <w:t xml:space="preserve"> tags begin </w:t>
      </w:r>
      <w:r w:rsidR="00CD3A64">
        <w:rPr>
          <w:sz w:val="28"/>
          <w:szCs w:val="28"/>
        </w:rPr>
        <w:t xml:space="preserve">with &lt; symbol and end with &gt; symbol. Whatever written inside &lt; and &gt; are called as tags </w:t>
      </w:r>
    </w:p>
    <w:p w14:paraId="42A00491" w14:textId="77777777" w:rsidR="00CD3A64" w:rsidRDefault="00CD3A64" w:rsidP="00CD3A64">
      <w:pPr>
        <w:ind w:left="360"/>
        <w:rPr>
          <w:sz w:val="28"/>
          <w:szCs w:val="28"/>
        </w:rPr>
      </w:pPr>
      <w:r>
        <w:rPr>
          <w:sz w:val="28"/>
          <w:szCs w:val="28"/>
        </w:rPr>
        <w:t xml:space="preserve">Example: &lt;Body&gt;&lt;/Body&gt;               </w:t>
      </w:r>
    </w:p>
    <w:p w14:paraId="4BEDB7F8" w14:textId="6D421EC1" w:rsidR="00C96454" w:rsidRDefault="00CD3A64" w:rsidP="00CD3A64">
      <w:pPr>
        <w:ind w:left="360"/>
        <w:rPr>
          <w:sz w:val="28"/>
          <w:szCs w:val="28"/>
        </w:rPr>
      </w:pPr>
      <w:r>
        <w:rPr>
          <w:sz w:val="28"/>
          <w:szCs w:val="28"/>
        </w:rPr>
        <w:t xml:space="preserve">                 &lt;p&gt;&lt;/p&gt;</w:t>
      </w:r>
    </w:p>
    <w:p w14:paraId="144D1872" w14:textId="77777777" w:rsidR="00CD3A64" w:rsidRDefault="00CD3A64" w:rsidP="00CD3A64">
      <w:pPr>
        <w:ind w:left="360"/>
        <w:rPr>
          <w:sz w:val="28"/>
          <w:szCs w:val="28"/>
        </w:rPr>
      </w:pPr>
    </w:p>
    <w:p w14:paraId="26D05B65" w14:textId="686E920B" w:rsidR="00CD3A64" w:rsidRDefault="00CD3A64" w:rsidP="00CD3A64">
      <w:pPr>
        <w:ind w:left="360"/>
        <w:rPr>
          <w:sz w:val="28"/>
          <w:szCs w:val="28"/>
        </w:rPr>
      </w:pPr>
      <w:r>
        <w:rPr>
          <w:sz w:val="28"/>
          <w:szCs w:val="28"/>
        </w:rPr>
        <w:t xml:space="preserve">HTML elements enclose the content in between the tags. </w:t>
      </w:r>
      <w:r w:rsidR="00A54D52">
        <w:rPr>
          <w:sz w:val="28"/>
          <w:szCs w:val="28"/>
        </w:rPr>
        <w:t xml:space="preserve">They define </w:t>
      </w:r>
      <w:proofErr w:type="gramStart"/>
      <w:r w:rsidR="00A54D52">
        <w:rPr>
          <w:sz w:val="28"/>
          <w:szCs w:val="28"/>
        </w:rPr>
        <w:t>the some</w:t>
      </w:r>
      <w:proofErr w:type="gramEnd"/>
      <w:r w:rsidR="00A54D52">
        <w:rPr>
          <w:sz w:val="28"/>
          <w:szCs w:val="28"/>
        </w:rPr>
        <w:t xml:space="preserve"> kind of expression. It generally </w:t>
      </w:r>
      <w:proofErr w:type="gramStart"/>
      <w:r w:rsidR="00A54D52">
        <w:rPr>
          <w:sz w:val="28"/>
          <w:szCs w:val="28"/>
        </w:rPr>
        <w:t>consist</w:t>
      </w:r>
      <w:proofErr w:type="gramEnd"/>
      <w:r w:rsidR="00A54D52">
        <w:rPr>
          <w:sz w:val="28"/>
          <w:szCs w:val="28"/>
        </w:rPr>
        <w:t xml:space="preserve"> of a start tag, content and an end tag.</w:t>
      </w:r>
    </w:p>
    <w:p w14:paraId="25FF5BBE" w14:textId="54C2ECDE" w:rsidR="00A54D52" w:rsidRDefault="00A54D52" w:rsidP="00CD3A64">
      <w:pPr>
        <w:ind w:left="360"/>
        <w:rPr>
          <w:sz w:val="28"/>
          <w:szCs w:val="28"/>
        </w:rPr>
      </w:pPr>
      <w:r>
        <w:rPr>
          <w:sz w:val="28"/>
          <w:szCs w:val="28"/>
        </w:rPr>
        <w:t>Example: &lt;b&gt;This Is Home Page&lt;/&gt;</w:t>
      </w:r>
    </w:p>
    <w:p w14:paraId="722EF614" w14:textId="6D58F6DE" w:rsidR="00A54D52" w:rsidRDefault="00A54D52" w:rsidP="00A54D52">
      <w:pPr>
        <w:rPr>
          <w:sz w:val="28"/>
          <w:szCs w:val="28"/>
        </w:rPr>
      </w:pPr>
      <w:r>
        <w:rPr>
          <w:sz w:val="28"/>
          <w:szCs w:val="28"/>
        </w:rPr>
        <w:t xml:space="preserve">                                                                                                                   </w:t>
      </w:r>
    </w:p>
    <w:p w14:paraId="69DF0A49" w14:textId="77777777" w:rsidR="00A54D52" w:rsidRDefault="00A54D52" w:rsidP="00A54D52">
      <w:pPr>
        <w:rPr>
          <w:sz w:val="28"/>
          <w:szCs w:val="28"/>
        </w:rPr>
      </w:pPr>
    </w:p>
    <w:p w14:paraId="4AACBA45" w14:textId="77777777" w:rsidR="00A54D52" w:rsidRPr="00A54D52" w:rsidRDefault="00A54D52" w:rsidP="00A54D52">
      <w:pPr>
        <w:rPr>
          <w:sz w:val="36"/>
          <w:szCs w:val="36"/>
        </w:rPr>
      </w:pPr>
    </w:p>
    <w:p w14:paraId="2E331DE5" w14:textId="30F21E82" w:rsidR="00AA517C" w:rsidRPr="00EC295D" w:rsidRDefault="00AA517C" w:rsidP="00EC295D">
      <w:pPr>
        <w:pStyle w:val="ListParagraph"/>
        <w:numPr>
          <w:ilvl w:val="0"/>
          <w:numId w:val="30"/>
        </w:numPr>
        <w:rPr>
          <w:sz w:val="36"/>
          <w:szCs w:val="36"/>
        </w:rPr>
      </w:pPr>
      <w:r w:rsidRPr="00EC295D">
        <w:rPr>
          <w:sz w:val="36"/>
          <w:szCs w:val="36"/>
        </w:rPr>
        <w:t>W</w:t>
      </w:r>
      <w:r w:rsidR="00CD3A64" w:rsidRPr="00EC295D">
        <w:rPr>
          <w:sz w:val="36"/>
          <w:szCs w:val="36"/>
        </w:rPr>
        <w:t>h</w:t>
      </w:r>
      <w:r w:rsidRPr="00EC295D">
        <w:rPr>
          <w:sz w:val="36"/>
          <w:szCs w:val="36"/>
        </w:rPr>
        <w:t xml:space="preserve">at are tags and attributes in HTML? </w:t>
      </w:r>
    </w:p>
    <w:p w14:paraId="7444BD81" w14:textId="6100AF85" w:rsidR="004B79BC" w:rsidRDefault="006A1CBA" w:rsidP="006A1CBA">
      <w:pPr>
        <w:rPr>
          <w:sz w:val="28"/>
          <w:szCs w:val="28"/>
        </w:rPr>
      </w:pPr>
      <w:r w:rsidRPr="00FA69C5">
        <w:rPr>
          <w:sz w:val="36"/>
          <w:szCs w:val="36"/>
        </w:rPr>
        <w:t xml:space="preserve">       </w:t>
      </w:r>
      <w:r w:rsidRPr="00EC295D">
        <w:rPr>
          <w:sz w:val="36"/>
          <w:szCs w:val="36"/>
          <w:u w:val="single"/>
        </w:rPr>
        <w:t>Ans</w:t>
      </w:r>
      <w:r w:rsidRPr="00FA69C5">
        <w:rPr>
          <w:sz w:val="36"/>
          <w:szCs w:val="36"/>
        </w:rPr>
        <w:t>:</w:t>
      </w:r>
      <w:r w:rsidR="000045B4">
        <w:t xml:space="preserve"> </w:t>
      </w:r>
      <w:r w:rsidR="000045B4" w:rsidRPr="00FA69C5">
        <w:rPr>
          <w:sz w:val="28"/>
          <w:szCs w:val="28"/>
        </w:rPr>
        <w:t>HTML tag is a way of representing</w:t>
      </w:r>
      <w:r w:rsidRPr="00FA69C5">
        <w:rPr>
          <w:sz w:val="28"/>
          <w:szCs w:val="28"/>
        </w:rPr>
        <w:t xml:space="preserve"> </w:t>
      </w:r>
      <w:r w:rsidR="000045B4" w:rsidRPr="00FA69C5">
        <w:rPr>
          <w:sz w:val="28"/>
          <w:szCs w:val="28"/>
        </w:rPr>
        <w:t>an HTML element in the progra</w:t>
      </w:r>
      <w:r w:rsidR="004B79BC">
        <w:rPr>
          <w:sz w:val="28"/>
          <w:szCs w:val="28"/>
        </w:rPr>
        <w:t>m,</w:t>
      </w:r>
    </w:p>
    <w:p w14:paraId="22B1EF3D" w14:textId="0633FBDA" w:rsidR="004B79BC" w:rsidRDefault="004B79BC" w:rsidP="006A1CBA">
      <w:pPr>
        <w:rPr>
          <w:sz w:val="28"/>
          <w:szCs w:val="28"/>
        </w:rPr>
      </w:pPr>
      <w:r>
        <w:rPr>
          <w:sz w:val="28"/>
          <w:szCs w:val="28"/>
        </w:rPr>
        <w:t xml:space="preserve">While an attribute is a way of describing the characteristics of an HTML </w:t>
      </w:r>
      <w:proofErr w:type="spellStart"/>
      <w:r>
        <w:rPr>
          <w:sz w:val="28"/>
          <w:szCs w:val="28"/>
        </w:rPr>
        <w:t>eliment</w:t>
      </w:r>
      <w:proofErr w:type="spellEnd"/>
      <w:r>
        <w:rPr>
          <w:sz w:val="28"/>
          <w:szCs w:val="28"/>
        </w:rPr>
        <w:t>.</w:t>
      </w:r>
    </w:p>
    <w:p w14:paraId="15F1EB36" w14:textId="1F952EDC" w:rsidR="00CC6BCE" w:rsidRDefault="004B79BC" w:rsidP="006A1CBA">
      <w:pPr>
        <w:rPr>
          <w:sz w:val="28"/>
          <w:szCs w:val="28"/>
        </w:rPr>
      </w:pPr>
      <w:r>
        <w:rPr>
          <w:sz w:val="28"/>
          <w:szCs w:val="28"/>
        </w:rPr>
        <w:t xml:space="preserve">Here most of tags and </w:t>
      </w:r>
      <w:proofErr w:type="gramStart"/>
      <w:r>
        <w:rPr>
          <w:sz w:val="28"/>
          <w:szCs w:val="28"/>
        </w:rPr>
        <w:t>there</w:t>
      </w:r>
      <w:proofErr w:type="gramEnd"/>
      <w:r>
        <w:rPr>
          <w:sz w:val="28"/>
          <w:szCs w:val="28"/>
        </w:rPr>
        <w:t xml:space="preserve"> attribute to use for formatting the HTML.</w:t>
      </w:r>
      <w:r w:rsidR="00EC295D">
        <w:rPr>
          <w:sz w:val="28"/>
          <w:szCs w:val="28"/>
        </w:rPr>
        <w:t xml:space="preserve"> </w:t>
      </w:r>
    </w:p>
    <w:p w14:paraId="47BEF88F" w14:textId="77777777" w:rsidR="00EC295D" w:rsidRDefault="00EC295D" w:rsidP="006A1CBA">
      <w:pPr>
        <w:rPr>
          <w:sz w:val="28"/>
          <w:szCs w:val="28"/>
        </w:rPr>
      </w:pPr>
    </w:p>
    <w:p w14:paraId="677976D2" w14:textId="77777777" w:rsidR="00EC295D" w:rsidRDefault="00EC295D" w:rsidP="006A1CBA">
      <w:pPr>
        <w:rPr>
          <w:sz w:val="28"/>
          <w:szCs w:val="28"/>
        </w:rPr>
      </w:pPr>
    </w:p>
    <w:p w14:paraId="0490BF9E" w14:textId="77777777" w:rsidR="00EC295D" w:rsidRDefault="00EC295D" w:rsidP="006A1CBA">
      <w:pPr>
        <w:rPr>
          <w:sz w:val="28"/>
          <w:szCs w:val="28"/>
        </w:rPr>
      </w:pPr>
    </w:p>
    <w:p w14:paraId="672DB862" w14:textId="39D03BBE" w:rsidR="00EC295D" w:rsidRPr="00EC295D" w:rsidRDefault="00EC295D" w:rsidP="006A1CBA">
      <w:pPr>
        <w:rPr>
          <w:b/>
          <w:bCs/>
          <w:sz w:val="28"/>
          <w:szCs w:val="28"/>
          <w:u w:val="single"/>
        </w:rPr>
      </w:pPr>
      <w:r w:rsidRPr="00EC295D">
        <w:rPr>
          <w:b/>
          <w:bCs/>
          <w:sz w:val="28"/>
          <w:szCs w:val="28"/>
        </w:rPr>
        <w:lastRenderedPageBreak/>
        <w:t xml:space="preserve"> </w:t>
      </w:r>
      <w:r w:rsidRPr="00EC295D">
        <w:rPr>
          <w:b/>
          <w:bCs/>
          <w:sz w:val="28"/>
          <w:szCs w:val="28"/>
          <w:u w:val="single"/>
        </w:rPr>
        <w:t>Codes</w:t>
      </w:r>
    </w:p>
    <w:p w14:paraId="1AFD6681" w14:textId="77777777" w:rsidR="00EC295D" w:rsidRDefault="00EC295D" w:rsidP="006A1CBA">
      <w:pPr>
        <w:rPr>
          <w:sz w:val="28"/>
          <w:szCs w:val="28"/>
        </w:rPr>
      </w:pPr>
    </w:p>
    <w:p w14:paraId="52C9033F" w14:textId="30CD26D9" w:rsidR="00EC295D" w:rsidRDefault="00EC295D" w:rsidP="006A1CBA">
      <w:pPr>
        <w:rPr>
          <w:sz w:val="28"/>
          <w:szCs w:val="28"/>
        </w:rPr>
      </w:pPr>
      <w:r w:rsidRPr="00EC295D">
        <w:rPr>
          <w:sz w:val="28"/>
          <w:szCs w:val="28"/>
        </w:rPr>
        <w:drawing>
          <wp:inline distT="0" distB="0" distL="0" distR="0" wp14:anchorId="49581717" wp14:editId="11D7B0DA">
            <wp:extent cx="5943600" cy="808990"/>
            <wp:effectExtent l="0" t="0" r="0" b="0"/>
            <wp:docPr id="204073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8938" name=""/>
                    <pic:cNvPicPr/>
                  </pic:nvPicPr>
                  <pic:blipFill>
                    <a:blip r:embed="rId9"/>
                    <a:stretch>
                      <a:fillRect/>
                    </a:stretch>
                  </pic:blipFill>
                  <pic:spPr>
                    <a:xfrm>
                      <a:off x="0" y="0"/>
                      <a:ext cx="5943600" cy="808990"/>
                    </a:xfrm>
                    <a:prstGeom prst="rect">
                      <a:avLst/>
                    </a:prstGeom>
                  </pic:spPr>
                </pic:pic>
              </a:graphicData>
            </a:graphic>
          </wp:inline>
        </w:drawing>
      </w:r>
      <w:r>
        <w:rPr>
          <w:sz w:val="28"/>
          <w:szCs w:val="28"/>
        </w:rPr>
        <w:t xml:space="preserve"> </w:t>
      </w:r>
    </w:p>
    <w:p w14:paraId="533F83AC" w14:textId="77777777" w:rsidR="00EC295D" w:rsidRDefault="00EC295D" w:rsidP="006A1CBA">
      <w:pPr>
        <w:rPr>
          <w:sz w:val="28"/>
          <w:szCs w:val="28"/>
        </w:rPr>
      </w:pPr>
    </w:p>
    <w:p w14:paraId="33C9420E" w14:textId="77777777" w:rsidR="00EC295D" w:rsidRDefault="00EC295D" w:rsidP="006A1CBA">
      <w:pPr>
        <w:rPr>
          <w:sz w:val="28"/>
          <w:szCs w:val="28"/>
        </w:rPr>
      </w:pPr>
    </w:p>
    <w:p w14:paraId="074E2823" w14:textId="46AB46D5" w:rsidR="00EC295D" w:rsidRPr="00EC295D" w:rsidRDefault="00EC295D" w:rsidP="006A1CBA">
      <w:pPr>
        <w:rPr>
          <w:b/>
          <w:bCs/>
          <w:sz w:val="28"/>
          <w:szCs w:val="28"/>
          <w:u w:val="single"/>
        </w:rPr>
      </w:pPr>
      <w:r w:rsidRPr="00EC295D">
        <w:rPr>
          <w:b/>
          <w:bCs/>
          <w:sz w:val="28"/>
          <w:szCs w:val="28"/>
          <w:u w:val="single"/>
        </w:rPr>
        <w:t xml:space="preserve">Output </w:t>
      </w:r>
    </w:p>
    <w:p w14:paraId="6C57CA32" w14:textId="77777777" w:rsidR="00EC295D" w:rsidRDefault="00EC295D" w:rsidP="006A1CBA">
      <w:pPr>
        <w:rPr>
          <w:sz w:val="28"/>
          <w:szCs w:val="28"/>
        </w:rPr>
      </w:pPr>
    </w:p>
    <w:p w14:paraId="438D2939" w14:textId="54C400E7" w:rsidR="00EC295D" w:rsidRDefault="00EC295D" w:rsidP="006A1CBA">
      <w:pPr>
        <w:rPr>
          <w:sz w:val="28"/>
          <w:szCs w:val="28"/>
        </w:rPr>
      </w:pPr>
      <w:r w:rsidRPr="00EC295D">
        <w:rPr>
          <w:sz w:val="28"/>
          <w:szCs w:val="28"/>
        </w:rPr>
        <w:drawing>
          <wp:inline distT="0" distB="0" distL="0" distR="0" wp14:anchorId="7E63811F" wp14:editId="04D3BC7A">
            <wp:extent cx="2361111" cy="1839319"/>
            <wp:effectExtent l="0" t="0" r="0" b="0"/>
            <wp:docPr id="13564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1711" name=""/>
                    <pic:cNvPicPr/>
                  </pic:nvPicPr>
                  <pic:blipFill>
                    <a:blip r:embed="rId10"/>
                    <a:stretch>
                      <a:fillRect/>
                    </a:stretch>
                  </pic:blipFill>
                  <pic:spPr>
                    <a:xfrm>
                      <a:off x="0" y="0"/>
                      <a:ext cx="2371656" cy="1847534"/>
                    </a:xfrm>
                    <a:prstGeom prst="rect">
                      <a:avLst/>
                    </a:prstGeom>
                  </pic:spPr>
                </pic:pic>
              </a:graphicData>
            </a:graphic>
          </wp:inline>
        </w:drawing>
      </w:r>
    </w:p>
    <w:p w14:paraId="7A6C7BF0" w14:textId="77777777" w:rsidR="00480A5F" w:rsidRDefault="00480A5F" w:rsidP="006A1CBA">
      <w:pPr>
        <w:rPr>
          <w:sz w:val="28"/>
          <w:szCs w:val="28"/>
        </w:rPr>
      </w:pPr>
    </w:p>
    <w:p w14:paraId="10D7F384" w14:textId="1CEAC7C5" w:rsidR="00CC6BCE" w:rsidRDefault="00CC6BCE" w:rsidP="006A1CBA">
      <w:pPr>
        <w:rPr>
          <w:sz w:val="28"/>
          <w:szCs w:val="28"/>
        </w:rPr>
      </w:pPr>
    </w:p>
    <w:p w14:paraId="4B803564" w14:textId="77777777" w:rsidR="00A54D52" w:rsidRPr="00EC295D" w:rsidRDefault="00A54D52" w:rsidP="00EC295D">
      <w:pPr>
        <w:rPr>
          <w:sz w:val="36"/>
          <w:szCs w:val="36"/>
        </w:rPr>
      </w:pPr>
    </w:p>
    <w:p w14:paraId="1F5FDCA0" w14:textId="5F72C97F" w:rsidR="00AA517C" w:rsidRPr="00FA69C5" w:rsidRDefault="00AA517C" w:rsidP="00AA517C">
      <w:pPr>
        <w:pStyle w:val="ListParagraph"/>
        <w:numPr>
          <w:ilvl w:val="0"/>
          <w:numId w:val="24"/>
        </w:numPr>
        <w:rPr>
          <w:sz w:val="36"/>
          <w:szCs w:val="36"/>
        </w:rPr>
      </w:pPr>
      <w:r w:rsidRPr="00FA69C5">
        <w:rPr>
          <w:sz w:val="36"/>
          <w:szCs w:val="36"/>
        </w:rPr>
        <w:t>What are void elements in HTML?</w:t>
      </w:r>
      <w:r w:rsidR="00CD2BBC" w:rsidRPr="00FA69C5">
        <w:rPr>
          <w:sz w:val="36"/>
          <w:szCs w:val="36"/>
        </w:rPr>
        <w:t xml:space="preserve">  </w:t>
      </w:r>
    </w:p>
    <w:p w14:paraId="19C821F9" w14:textId="17653D18" w:rsidR="007E2A0C" w:rsidRPr="00E154DC" w:rsidRDefault="00223D57" w:rsidP="00223D57">
      <w:pPr>
        <w:rPr>
          <w:sz w:val="28"/>
          <w:szCs w:val="28"/>
        </w:rPr>
      </w:pPr>
      <w:r w:rsidRPr="00FA69C5">
        <w:rPr>
          <w:sz w:val="36"/>
          <w:szCs w:val="36"/>
        </w:rPr>
        <w:t xml:space="preserve">       </w:t>
      </w:r>
      <w:r w:rsidRPr="00EC295D">
        <w:rPr>
          <w:sz w:val="36"/>
          <w:szCs w:val="36"/>
          <w:u w:val="single"/>
        </w:rPr>
        <w:t>Ans:</w:t>
      </w:r>
      <w:r w:rsidR="00EC7B98">
        <w:t xml:space="preserve"> </w:t>
      </w:r>
      <w:r w:rsidR="00E31D49" w:rsidRPr="00E154DC">
        <w:rPr>
          <w:sz w:val="28"/>
          <w:szCs w:val="28"/>
        </w:rPr>
        <w:t xml:space="preserve"> </w:t>
      </w:r>
      <w:r w:rsidR="00A84EC2" w:rsidRPr="00E154DC">
        <w:rPr>
          <w:sz w:val="28"/>
          <w:szCs w:val="28"/>
        </w:rPr>
        <w:t xml:space="preserve">Most of the HTML </w:t>
      </w:r>
      <w:r w:rsidR="008A462B" w:rsidRPr="00E154DC">
        <w:rPr>
          <w:sz w:val="28"/>
          <w:szCs w:val="28"/>
        </w:rPr>
        <w:t>elements have start with tags and ends with tag</w:t>
      </w:r>
    </w:p>
    <w:p w14:paraId="58B1A745" w14:textId="77777777" w:rsidR="00EC295D" w:rsidRDefault="008A462B" w:rsidP="00223D57">
      <w:pPr>
        <w:rPr>
          <w:sz w:val="28"/>
          <w:szCs w:val="28"/>
        </w:rPr>
      </w:pPr>
      <w:r w:rsidRPr="00E154DC">
        <w:rPr>
          <w:sz w:val="28"/>
          <w:szCs w:val="28"/>
        </w:rPr>
        <w:t xml:space="preserve">But some elements are start </w:t>
      </w:r>
      <w:r w:rsidR="00E154DC" w:rsidRPr="00E154DC">
        <w:rPr>
          <w:sz w:val="28"/>
          <w:szCs w:val="28"/>
        </w:rPr>
        <w:t>with</w:t>
      </w:r>
      <w:r w:rsidRPr="00E154DC">
        <w:rPr>
          <w:sz w:val="28"/>
          <w:szCs w:val="28"/>
        </w:rPr>
        <w:t xml:space="preserve"> tags but end </w:t>
      </w:r>
      <w:r w:rsidR="00E154DC" w:rsidRPr="00E154DC">
        <w:rPr>
          <w:sz w:val="28"/>
          <w:szCs w:val="28"/>
        </w:rPr>
        <w:t>without</w:t>
      </w:r>
      <w:r w:rsidRPr="00E154DC">
        <w:rPr>
          <w:sz w:val="28"/>
          <w:szCs w:val="28"/>
        </w:rPr>
        <w:t xml:space="preserve"> tags th</w:t>
      </w:r>
      <w:r w:rsidR="00E154DC" w:rsidRPr="00E154DC">
        <w:rPr>
          <w:sz w:val="28"/>
          <w:szCs w:val="28"/>
        </w:rPr>
        <w:t>ese elements called void element</w:t>
      </w:r>
      <w:r w:rsidR="007F5D6C">
        <w:rPr>
          <w:sz w:val="28"/>
          <w:szCs w:val="28"/>
        </w:rPr>
        <w:t>.</w:t>
      </w:r>
    </w:p>
    <w:p w14:paraId="4CA7D53B" w14:textId="45C99878" w:rsidR="00EC295D" w:rsidRPr="00EC295D" w:rsidRDefault="00EC295D" w:rsidP="00223D57">
      <w:pPr>
        <w:rPr>
          <w:b/>
          <w:bCs/>
          <w:sz w:val="28"/>
          <w:szCs w:val="28"/>
          <w:u w:val="single"/>
        </w:rPr>
      </w:pPr>
      <w:r w:rsidRPr="00EC295D">
        <w:rPr>
          <w:b/>
          <w:bCs/>
          <w:sz w:val="28"/>
          <w:szCs w:val="28"/>
          <w:u w:val="single"/>
        </w:rPr>
        <w:t xml:space="preserve">Code </w:t>
      </w:r>
    </w:p>
    <w:p w14:paraId="0F2A8720" w14:textId="77777777" w:rsidR="00EC295D" w:rsidRDefault="00EC295D" w:rsidP="00223D57">
      <w:pPr>
        <w:rPr>
          <w:sz w:val="28"/>
          <w:szCs w:val="28"/>
        </w:rPr>
      </w:pPr>
    </w:p>
    <w:p w14:paraId="0E88EDD0" w14:textId="2D706442" w:rsidR="00EC295D" w:rsidRDefault="00EC295D" w:rsidP="00223D57">
      <w:pPr>
        <w:rPr>
          <w:sz w:val="28"/>
          <w:szCs w:val="28"/>
        </w:rPr>
      </w:pPr>
      <w:r w:rsidRPr="00EC295D">
        <w:rPr>
          <w:sz w:val="28"/>
          <w:szCs w:val="28"/>
        </w:rPr>
        <w:drawing>
          <wp:inline distT="0" distB="0" distL="0" distR="0" wp14:anchorId="4BC30647" wp14:editId="13D4A484">
            <wp:extent cx="5547841" cy="685859"/>
            <wp:effectExtent l="0" t="0" r="0" b="0"/>
            <wp:docPr id="173896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0707" name=""/>
                    <pic:cNvPicPr/>
                  </pic:nvPicPr>
                  <pic:blipFill>
                    <a:blip r:embed="rId11"/>
                    <a:stretch>
                      <a:fillRect/>
                    </a:stretch>
                  </pic:blipFill>
                  <pic:spPr>
                    <a:xfrm>
                      <a:off x="0" y="0"/>
                      <a:ext cx="5547841" cy="685859"/>
                    </a:xfrm>
                    <a:prstGeom prst="rect">
                      <a:avLst/>
                    </a:prstGeom>
                  </pic:spPr>
                </pic:pic>
              </a:graphicData>
            </a:graphic>
          </wp:inline>
        </w:drawing>
      </w:r>
      <w:r w:rsidR="007F5D6C">
        <w:rPr>
          <w:sz w:val="28"/>
          <w:szCs w:val="28"/>
        </w:rPr>
        <w:t xml:space="preserve"> </w:t>
      </w:r>
    </w:p>
    <w:p w14:paraId="519BDD68" w14:textId="77777777" w:rsidR="00EC295D" w:rsidRDefault="00EC295D" w:rsidP="00223D57">
      <w:pPr>
        <w:rPr>
          <w:sz w:val="28"/>
          <w:szCs w:val="28"/>
        </w:rPr>
      </w:pPr>
    </w:p>
    <w:p w14:paraId="769BB761" w14:textId="77777777" w:rsidR="00EC295D" w:rsidRPr="00EC295D" w:rsidRDefault="00EC295D" w:rsidP="00223D57">
      <w:pPr>
        <w:rPr>
          <w:b/>
          <w:bCs/>
          <w:sz w:val="28"/>
          <w:szCs w:val="28"/>
          <w:u w:val="single"/>
        </w:rPr>
      </w:pPr>
      <w:r w:rsidRPr="00EC295D">
        <w:rPr>
          <w:b/>
          <w:bCs/>
          <w:sz w:val="28"/>
          <w:szCs w:val="28"/>
          <w:u w:val="single"/>
        </w:rPr>
        <w:t xml:space="preserve">Output </w:t>
      </w:r>
    </w:p>
    <w:p w14:paraId="5125A114" w14:textId="16741E97" w:rsidR="00FA69C5" w:rsidRPr="00E154DC" w:rsidRDefault="007F5D6C" w:rsidP="00223D57">
      <w:pPr>
        <w:rPr>
          <w:sz w:val="28"/>
          <w:szCs w:val="28"/>
        </w:rPr>
      </w:pPr>
      <w:r>
        <w:rPr>
          <w:sz w:val="28"/>
          <w:szCs w:val="28"/>
        </w:rPr>
        <w:lastRenderedPageBreak/>
        <w:tab/>
      </w:r>
      <w:r w:rsidR="00EC295D" w:rsidRPr="00EC295D">
        <w:rPr>
          <w:sz w:val="28"/>
          <w:szCs w:val="28"/>
        </w:rPr>
        <w:drawing>
          <wp:inline distT="0" distB="0" distL="0" distR="0" wp14:anchorId="7FC6517B" wp14:editId="6E5DCD2D">
            <wp:extent cx="1028700" cy="1501570"/>
            <wp:effectExtent l="0" t="0" r="0" b="0"/>
            <wp:docPr id="207104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49889" name=""/>
                    <pic:cNvPicPr/>
                  </pic:nvPicPr>
                  <pic:blipFill>
                    <a:blip r:embed="rId12"/>
                    <a:stretch>
                      <a:fillRect/>
                    </a:stretch>
                  </pic:blipFill>
                  <pic:spPr>
                    <a:xfrm>
                      <a:off x="0" y="0"/>
                      <a:ext cx="1039908" cy="1517930"/>
                    </a:xfrm>
                    <a:prstGeom prst="rect">
                      <a:avLst/>
                    </a:prstGeom>
                  </pic:spPr>
                </pic:pic>
              </a:graphicData>
            </a:graphic>
          </wp:inline>
        </w:drawing>
      </w:r>
    </w:p>
    <w:p w14:paraId="6A7C186E" w14:textId="77777777" w:rsidR="00FA69C5" w:rsidRDefault="00FA69C5" w:rsidP="00223D57"/>
    <w:p w14:paraId="75A2E913" w14:textId="77777777" w:rsidR="00FA69C5" w:rsidRDefault="00FA69C5" w:rsidP="00223D57">
      <w:pPr>
        <w:rPr>
          <w:sz w:val="36"/>
          <w:szCs w:val="36"/>
        </w:rPr>
      </w:pPr>
    </w:p>
    <w:p w14:paraId="175AC960" w14:textId="77777777" w:rsidR="00A54D52" w:rsidRPr="00FA69C5" w:rsidRDefault="00A54D52" w:rsidP="00223D57">
      <w:pPr>
        <w:rPr>
          <w:sz w:val="36"/>
          <w:szCs w:val="36"/>
        </w:rPr>
      </w:pPr>
    </w:p>
    <w:p w14:paraId="34F7C987" w14:textId="3E8E4230" w:rsidR="00AA517C" w:rsidRPr="00FA69C5" w:rsidRDefault="00AA517C" w:rsidP="00AA517C">
      <w:pPr>
        <w:pStyle w:val="ListParagraph"/>
        <w:numPr>
          <w:ilvl w:val="0"/>
          <w:numId w:val="24"/>
        </w:numPr>
        <w:rPr>
          <w:sz w:val="36"/>
          <w:szCs w:val="36"/>
        </w:rPr>
      </w:pPr>
      <w:r w:rsidRPr="00FA69C5">
        <w:rPr>
          <w:sz w:val="36"/>
          <w:szCs w:val="36"/>
        </w:rPr>
        <w:t xml:space="preserve">What are HTML Entities? </w:t>
      </w:r>
    </w:p>
    <w:p w14:paraId="449C51EF" w14:textId="45A4F17E" w:rsidR="00223D57" w:rsidRDefault="00C82C1C" w:rsidP="00223D57">
      <w:pPr>
        <w:ind w:left="360"/>
        <w:rPr>
          <w:sz w:val="36"/>
          <w:szCs w:val="36"/>
        </w:rPr>
      </w:pPr>
      <w:r w:rsidRPr="00EC295D">
        <w:rPr>
          <w:sz w:val="36"/>
          <w:szCs w:val="36"/>
          <w:u w:val="single"/>
        </w:rPr>
        <w:t>Ans:</w:t>
      </w:r>
      <w:r w:rsidR="00C54061">
        <w:rPr>
          <w:sz w:val="36"/>
          <w:szCs w:val="36"/>
        </w:rPr>
        <w:t xml:space="preserve"> HTML entities are the reserved characters that have special meaning when used in an HTML document</w:t>
      </w:r>
      <w:r w:rsidR="006F00AE">
        <w:rPr>
          <w:sz w:val="36"/>
          <w:szCs w:val="36"/>
        </w:rPr>
        <w:t>.</w:t>
      </w:r>
      <w:r w:rsidR="00C54061">
        <w:rPr>
          <w:sz w:val="36"/>
          <w:szCs w:val="36"/>
        </w:rPr>
        <w:t xml:space="preserve"> Each of these codes </w:t>
      </w:r>
      <w:r w:rsidR="006F00AE">
        <w:rPr>
          <w:sz w:val="36"/>
          <w:szCs w:val="36"/>
        </w:rPr>
        <w:t xml:space="preserve">starts with an ampersand and ends with a semicolon.  </w:t>
      </w:r>
      <w:r w:rsidR="00C54061">
        <w:rPr>
          <w:sz w:val="36"/>
          <w:szCs w:val="36"/>
        </w:rPr>
        <w:t xml:space="preserve"> </w:t>
      </w:r>
    </w:p>
    <w:p w14:paraId="4B33FD34" w14:textId="647C77D7" w:rsidR="00EC295D" w:rsidRPr="00EC295D" w:rsidRDefault="00EC295D" w:rsidP="00223D57">
      <w:pPr>
        <w:ind w:left="360"/>
        <w:rPr>
          <w:b/>
          <w:bCs/>
          <w:sz w:val="36"/>
          <w:szCs w:val="36"/>
          <w:u w:val="single"/>
        </w:rPr>
      </w:pPr>
      <w:r w:rsidRPr="00EC295D">
        <w:rPr>
          <w:b/>
          <w:bCs/>
          <w:sz w:val="36"/>
          <w:szCs w:val="36"/>
          <w:u w:val="single"/>
        </w:rPr>
        <w:t>Code:</w:t>
      </w:r>
    </w:p>
    <w:p w14:paraId="2269D585" w14:textId="77777777" w:rsidR="00EC295D" w:rsidRDefault="00EC295D" w:rsidP="00223D57">
      <w:pPr>
        <w:ind w:left="360"/>
        <w:rPr>
          <w:sz w:val="36"/>
          <w:szCs w:val="36"/>
        </w:rPr>
      </w:pPr>
    </w:p>
    <w:p w14:paraId="3DD5CFA5" w14:textId="060FACEE" w:rsidR="00EC295D" w:rsidRDefault="00EC295D" w:rsidP="00223D57">
      <w:pPr>
        <w:ind w:left="360"/>
        <w:rPr>
          <w:sz w:val="36"/>
          <w:szCs w:val="36"/>
        </w:rPr>
      </w:pPr>
      <w:r w:rsidRPr="00EC295D">
        <w:rPr>
          <w:sz w:val="36"/>
          <w:szCs w:val="36"/>
        </w:rPr>
        <w:drawing>
          <wp:inline distT="0" distB="0" distL="0" distR="0" wp14:anchorId="709371D7" wp14:editId="63833113">
            <wp:extent cx="1737511" cy="1219306"/>
            <wp:effectExtent l="0" t="0" r="0" b="0"/>
            <wp:docPr id="210574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49660" name=""/>
                    <pic:cNvPicPr/>
                  </pic:nvPicPr>
                  <pic:blipFill>
                    <a:blip r:embed="rId13"/>
                    <a:stretch>
                      <a:fillRect/>
                    </a:stretch>
                  </pic:blipFill>
                  <pic:spPr>
                    <a:xfrm>
                      <a:off x="0" y="0"/>
                      <a:ext cx="1737511" cy="1219306"/>
                    </a:xfrm>
                    <a:prstGeom prst="rect">
                      <a:avLst/>
                    </a:prstGeom>
                  </pic:spPr>
                </pic:pic>
              </a:graphicData>
            </a:graphic>
          </wp:inline>
        </w:drawing>
      </w:r>
    </w:p>
    <w:p w14:paraId="54C17C4B" w14:textId="0CDAA1E5" w:rsidR="00EC295D" w:rsidRPr="00EC295D" w:rsidRDefault="00EC295D" w:rsidP="00223D57">
      <w:pPr>
        <w:ind w:left="360"/>
        <w:rPr>
          <w:b/>
          <w:bCs/>
          <w:sz w:val="36"/>
          <w:szCs w:val="36"/>
          <w:u w:val="single"/>
        </w:rPr>
      </w:pPr>
      <w:r w:rsidRPr="00EC295D">
        <w:rPr>
          <w:b/>
          <w:bCs/>
          <w:sz w:val="36"/>
          <w:szCs w:val="36"/>
          <w:u w:val="single"/>
        </w:rPr>
        <w:t>Output:</w:t>
      </w:r>
    </w:p>
    <w:p w14:paraId="6614DC24" w14:textId="1158A903" w:rsidR="00A54D52" w:rsidRPr="00480A5F" w:rsidRDefault="00EC295D" w:rsidP="00EC295D">
      <w:pPr>
        <w:ind w:left="360"/>
        <w:rPr>
          <w:sz w:val="36"/>
          <w:szCs w:val="36"/>
        </w:rPr>
      </w:pPr>
      <w:r w:rsidRPr="00EC295D">
        <w:rPr>
          <w:sz w:val="36"/>
          <w:szCs w:val="36"/>
        </w:rPr>
        <w:drawing>
          <wp:inline distT="0" distB="0" distL="0" distR="0" wp14:anchorId="6936E9D3" wp14:editId="7AB53E4F">
            <wp:extent cx="594412" cy="937341"/>
            <wp:effectExtent l="0" t="0" r="0" b="0"/>
            <wp:docPr id="41240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05418" name=""/>
                    <pic:cNvPicPr/>
                  </pic:nvPicPr>
                  <pic:blipFill>
                    <a:blip r:embed="rId14"/>
                    <a:stretch>
                      <a:fillRect/>
                    </a:stretch>
                  </pic:blipFill>
                  <pic:spPr>
                    <a:xfrm>
                      <a:off x="0" y="0"/>
                      <a:ext cx="594412" cy="937341"/>
                    </a:xfrm>
                    <a:prstGeom prst="rect">
                      <a:avLst/>
                    </a:prstGeom>
                  </pic:spPr>
                </pic:pic>
              </a:graphicData>
            </a:graphic>
          </wp:inline>
        </w:drawing>
      </w:r>
    </w:p>
    <w:p w14:paraId="78835032" w14:textId="2AB8B747" w:rsidR="00AA517C" w:rsidRPr="00FA69C5" w:rsidRDefault="00AA517C" w:rsidP="00AA517C">
      <w:pPr>
        <w:pStyle w:val="ListParagraph"/>
        <w:numPr>
          <w:ilvl w:val="0"/>
          <w:numId w:val="24"/>
        </w:numPr>
        <w:rPr>
          <w:sz w:val="36"/>
          <w:szCs w:val="36"/>
        </w:rPr>
      </w:pPr>
      <w:r w:rsidRPr="00FA69C5">
        <w:rPr>
          <w:sz w:val="36"/>
          <w:szCs w:val="36"/>
        </w:rPr>
        <w:t xml:space="preserve"> What are different types of lists in HTML?</w:t>
      </w:r>
    </w:p>
    <w:p w14:paraId="2F0BFBB3" w14:textId="77777777" w:rsidR="006F00AE" w:rsidRDefault="00223D57" w:rsidP="00223D57">
      <w:pPr>
        <w:ind w:left="360"/>
        <w:rPr>
          <w:sz w:val="28"/>
          <w:szCs w:val="28"/>
        </w:rPr>
      </w:pPr>
      <w:r w:rsidRPr="00EC295D">
        <w:rPr>
          <w:sz w:val="36"/>
          <w:szCs w:val="36"/>
          <w:u w:val="single"/>
        </w:rPr>
        <w:t>Ans:</w:t>
      </w:r>
      <w:r w:rsidR="00483631" w:rsidRPr="00FA69C5">
        <w:rPr>
          <w:sz w:val="36"/>
          <w:szCs w:val="36"/>
        </w:rPr>
        <w:t xml:space="preserve"> </w:t>
      </w:r>
      <w:r w:rsidR="006F00AE">
        <w:rPr>
          <w:sz w:val="28"/>
          <w:szCs w:val="28"/>
        </w:rPr>
        <w:t>There are three types of lists in HTML.</w:t>
      </w:r>
    </w:p>
    <w:p w14:paraId="03A69F9B" w14:textId="13EA71C4" w:rsidR="006F00AE" w:rsidRDefault="006F00AE" w:rsidP="006F00AE">
      <w:pPr>
        <w:pStyle w:val="ListParagraph"/>
        <w:numPr>
          <w:ilvl w:val="0"/>
          <w:numId w:val="31"/>
        </w:numPr>
        <w:rPr>
          <w:sz w:val="28"/>
          <w:szCs w:val="28"/>
        </w:rPr>
      </w:pPr>
      <w:r>
        <w:rPr>
          <w:sz w:val="28"/>
          <w:szCs w:val="28"/>
        </w:rPr>
        <w:t>Unordered list (</w:t>
      </w:r>
      <w:proofErr w:type="spellStart"/>
      <w:r>
        <w:rPr>
          <w:sz w:val="28"/>
          <w:szCs w:val="28"/>
        </w:rPr>
        <w:t>ul</w:t>
      </w:r>
      <w:proofErr w:type="spellEnd"/>
      <w:r>
        <w:rPr>
          <w:sz w:val="28"/>
          <w:szCs w:val="28"/>
        </w:rPr>
        <w:t>)</w:t>
      </w:r>
    </w:p>
    <w:p w14:paraId="240DEE73" w14:textId="5C4E1071" w:rsidR="006F00AE" w:rsidRPr="006F00AE" w:rsidRDefault="006F00AE" w:rsidP="006F00AE">
      <w:pPr>
        <w:pStyle w:val="ListParagraph"/>
        <w:numPr>
          <w:ilvl w:val="0"/>
          <w:numId w:val="31"/>
        </w:numPr>
        <w:rPr>
          <w:sz w:val="28"/>
          <w:szCs w:val="28"/>
        </w:rPr>
      </w:pPr>
      <w:r>
        <w:rPr>
          <w:sz w:val="28"/>
          <w:szCs w:val="28"/>
        </w:rPr>
        <w:t>Ordered list (</w:t>
      </w:r>
      <w:proofErr w:type="spellStart"/>
      <w:r>
        <w:rPr>
          <w:sz w:val="28"/>
          <w:szCs w:val="28"/>
        </w:rPr>
        <w:t>ol</w:t>
      </w:r>
      <w:proofErr w:type="spellEnd"/>
      <w:r>
        <w:rPr>
          <w:sz w:val="28"/>
          <w:szCs w:val="28"/>
        </w:rPr>
        <w:t>)</w:t>
      </w:r>
    </w:p>
    <w:p w14:paraId="46B59547" w14:textId="026C250E" w:rsidR="00223D57" w:rsidRDefault="006F00AE" w:rsidP="006F00AE">
      <w:pPr>
        <w:pStyle w:val="ListParagraph"/>
        <w:numPr>
          <w:ilvl w:val="0"/>
          <w:numId w:val="31"/>
        </w:numPr>
        <w:rPr>
          <w:sz w:val="28"/>
          <w:szCs w:val="28"/>
        </w:rPr>
      </w:pPr>
      <w:r>
        <w:rPr>
          <w:sz w:val="28"/>
          <w:szCs w:val="28"/>
        </w:rPr>
        <w:t>Description list</w:t>
      </w:r>
      <w:r w:rsidR="00483631" w:rsidRPr="006F00AE">
        <w:rPr>
          <w:sz w:val="28"/>
          <w:szCs w:val="28"/>
        </w:rPr>
        <w:t xml:space="preserve"> </w:t>
      </w:r>
      <w:r>
        <w:rPr>
          <w:sz w:val="28"/>
          <w:szCs w:val="28"/>
        </w:rPr>
        <w:t>(dl)</w:t>
      </w:r>
    </w:p>
    <w:p w14:paraId="21002823" w14:textId="77777777" w:rsidR="00FC68A6" w:rsidRDefault="00FC68A6" w:rsidP="00FC68A6">
      <w:pPr>
        <w:pStyle w:val="ListParagraph"/>
        <w:rPr>
          <w:sz w:val="28"/>
          <w:szCs w:val="28"/>
        </w:rPr>
      </w:pPr>
    </w:p>
    <w:p w14:paraId="44F8FA52" w14:textId="77777777" w:rsidR="007F5D6C" w:rsidRPr="007F5D6C" w:rsidRDefault="00FC68A6" w:rsidP="00FC68A6">
      <w:pPr>
        <w:pStyle w:val="ListParagraph"/>
        <w:rPr>
          <w:b/>
          <w:bCs/>
          <w:i/>
          <w:iCs/>
          <w:sz w:val="32"/>
          <w:szCs w:val="32"/>
          <w:u w:val="single"/>
        </w:rPr>
      </w:pPr>
      <w:r w:rsidRPr="007F5D6C">
        <w:rPr>
          <w:b/>
          <w:bCs/>
          <w:i/>
          <w:iCs/>
          <w:sz w:val="32"/>
          <w:szCs w:val="32"/>
          <w:u w:val="single"/>
        </w:rPr>
        <w:lastRenderedPageBreak/>
        <w:t xml:space="preserve">Code                                                                </w:t>
      </w:r>
    </w:p>
    <w:p w14:paraId="2A031021" w14:textId="77777777" w:rsidR="007F5D6C" w:rsidRDefault="007F5D6C" w:rsidP="00FC68A6">
      <w:pPr>
        <w:pStyle w:val="ListParagraph"/>
        <w:rPr>
          <w:b/>
          <w:bCs/>
          <w:i/>
          <w:iCs/>
          <w:sz w:val="28"/>
          <w:szCs w:val="28"/>
          <w:u w:val="single"/>
        </w:rPr>
      </w:pPr>
    </w:p>
    <w:p w14:paraId="307EDC38" w14:textId="1F50F1CD" w:rsidR="00FC68A6" w:rsidRPr="00FC68A6" w:rsidRDefault="00FC68A6" w:rsidP="00FC68A6">
      <w:pPr>
        <w:pStyle w:val="ListParagraph"/>
        <w:rPr>
          <w:b/>
          <w:bCs/>
          <w:i/>
          <w:iCs/>
          <w:sz w:val="28"/>
          <w:szCs w:val="28"/>
          <w:u w:val="single"/>
        </w:rPr>
      </w:pPr>
      <w:r w:rsidRPr="00FC68A6">
        <w:rPr>
          <w:b/>
          <w:bCs/>
          <w:i/>
          <w:iCs/>
          <w:sz w:val="28"/>
          <w:szCs w:val="28"/>
          <w:u w:val="single"/>
        </w:rPr>
        <w:t xml:space="preserve"> </w:t>
      </w:r>
    </w:p>
    <w:p w14:paraId="791D1DB5" w14:textId="70F568F0" w:rsidR="00FC68A6" w:rsidRDefault="007F5D6C" w:rsidP="00FC68A6">
      <w:pPr>
        <w:pStyle w:val="ListParagraph"/>
        <w:rPr>
          <w:sz w:val="28"/>
          <w:szCs w:val="28"/>
        </w:rPr>
      </w:pPr>
      <w:r w:rsidRPr="00FC68A6">
        <w:rPr>
          <w:sz w:val="28"/>
          <w:szCs w:val="28"/>
        </w:rPr>
        <w:drawing>
          <wp:inline distT="0" distB="0" distL="0" distR="0" wp14:anchorId="11C7AF5C" wp14:editId="349F0CC0">
            <wp:extent cx="2889250" cy="2622597"/>
            <wp:effectExtent l="0" t="0" r="6350" b="6350"/>
            <wp:docPr id="69803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35844" name=""/>
                    <pic:cNvPicPr/>
                  </pic:nvPicPr>
                  <pic:blipFill rotWithShape="1">
                    <a:blip r:embed="rId15"/>
                    <a:srcRect t="2033" b="-1"/>
                    <a:stretch/>
                  </pic:blipFill>
                  <pic:spPr bwMode="auto">
                    <a:xfrm>
                      <a:off x="0" y="0"/>
                      <a:ext cx="2954346" cy="2681685"/>
                    </a:xfrm>
                    <a:prstGeom prst="rect">
                      <a:avLst/>
                    </a:prstGeom>
                    <a:ln>
                      <a:noFill/>
                    </a:ln>
                    <a:extLst>
                      <a:ext uri="{53640926-AAD7-44D8-BBD7-CCE9431645EC}">
                        <a14:shadowObscured xmlns:a14="http://schemas.microsoft.com/office/drawing/2010/main"/>
                      </a:ext>
                    </a:extLst>
                  </pic:spPr>
                </pic:pic>
              </a:graphicData>
            </a:graphic>
          </wp:inline>
        </w:drawing>
      </w:r>
    </w:p>
    <w:p w14:paraId="782D4FB4" w14:textId="31EA93AD" w:rsidR="006F00AE" w:rsidRPr="006F00AE" w:rsidRDefault="006F00AE" w:rsidP="006F00AE">
      <w:pPr>
        <w:pStyle w:val="ListParagraph"/>
        <w:rPr>
          <w:sz w:val="28"/>
          <w:szCs w:val="28"/>
        </w:rPr>
      </w:pPr>
    </w:p>
    <w:p w14:paraId="08DF35F6" w14:textId="0EC8DAA9" w:rsidR="00C96454" w:rsidRPr="007F5D6C" w:rsidRDefault="007F5D6C" w:rsidP="007F5D6C">
      <w:pPr>
        <w:rPr>
          <w:b/>
          <w:bCs/>
          <w:i/>
          <w:iCs/>
          <w:sz w:val="36"/>
          <w:szCs w:val="36"/>
          <w:u w:val="single"/>
        </w:rPr>
      </w:pPr>
      <w:r w:rsidRPr="007F5D6C">
        <w:rPr>
          <w:b/>
          <w:bCs/>
          <w:i/>
          <w:iCs/>
          <w:sz w:val="36"/>
          <w:szCs w:val="36"/>
          <w:u w:val="single"/>
        </w:rPr>
        <w:t>Output</w:t>
      </w:r>
    </w:p>
    <w:p w14:paraId="26E6FB00" w14:textId="184AF89F" w:rsidR="00C96454" w:rsidRDefault="00C96454" w:rsidP="00223D57">
      <w:pPr>
        <w:ind w:left="360"/>
        <w:rPr>
          <w:sz w:val="28"/>
          <w:szCs w:val="28"/>
        </w:rPr>
      </w:pPr>
    </w:p>
    <w:p w14:paraId="19EE21D6" w14:textId="77777777" w:rsidR="007F5D6C" w:rsidRDefault="007F5D6C" w:rsidP="00223D57">
      <w:pPr>
        <w:ind w:left="360"/>
        <w:rPr>
          <w:sz w:val="28"/>
          <w:szCs w:val="28"/>
        </w:rPr>
      </w:pPr>
    </w:p>
    <w:p w14:paraId="0137EE75" w14:textId="105C1D7C" w:rsidR="00A54D52" w:rsidRPr="007F5D6C" w:rsidRDefault="007F5D6C" w:rsidP="007F5D6C">
      <w:pPr>
        <w:ind w:left="360"/>
        <w:rPr>
          <w:sz w:val="28"/>
          <w:szCs w:val="28"/>
        </w:rPr>
      </w:pPr>
      <w:r w:rsidRPr="00FC68A6">
        <w:rPr>
          <w:sz w:val="28"/>
          <w:szCs w:val="28"/>
        </w:rPr>
        <w:drawing>
          <wp:inline distT="0" distB="0" distL="0" distR="0" wp14:anchorId="365776ED" wp14:editId="547A38B7">
            <wp:extent cx="1627414" cy="2385060"/>
            <wp:effectExtent l="0" t="0" r="0" b="0"/>
            <wp:docPr id="10462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07729" name=""/>
                    <pic:cNvPicPr/>
                  </pic:nvPicPr>
                  <pic:blipFill>
                    <a:blip r:embed="rId16"/>
                    <a:stretch>
                      <a:fillRect/>
                    </a:stretch>
                  </pic:blipFill>
                  <pic:spPr>
                    <a:xfrm>
                      <a:off x="0" y="0"/>
                      <a:ext cx="1639171" cy="2402290"/>
                    </a:xfrm>
                    <a:prstGeom prst="rect">
                      <a:avLst/>
                    </a:prstGeom>
                  </pic:spPr>
                </pic:pic>
              </a:graphicData>
            </a:graphic>
          </wp:inline>
        </w:drawing>
      </w:r>
    </w:p>
    <w:p w14:paraId="3C004E31" w14:textId="73887F96" w:rsidR="00AA517C" w:rsidRPr="00FA69C5" w:rsidRDefault="00AA517C" w:rsidP="00AA517C">
      <w:pPr>
        <w:pStyle w:val="ListParagraph"/>
        <w:numPr>
          <w:ilvl w:val="0"/>
          <w:numId w:val="24"/>
        </w:numPr>
        <w:rPr>
          <w:sz w:val="36"/>
          <w:szCs w:val="36"/>
        </w:rPr>
      </w:pPr>
      <w:r w:rsidRPr="00FA69C5">
        <w:rPr>
          <w:sz w:val="36"/>
          <w:szCs w:val="36"/>
        </w:rPr>
        <w:t xml:space="preserve"> What is the ‘class’ attribute in HTML?</w:t>
      </w:r>
    </w:p>
    <w:p w14:paraId="34FED699" w14:textId="2E00732A" w:rsidR="00223D57" w:rsidRPr="00FA69C5" w:rsidRDefault="00223D57" w:rsidP="00223D57">
      <w:pPr>
        <w:ind w:left="360"/>
        <w:rPr>
          <w:sz w:val="28"/>
          <w:szCs w:val="28"/>
        </w:rPr>
      </w:pPr>
      <w:r w:rsidRPr="00EC295D">
        <w:rPr>
          <w:sz w:val="36"/>
          <w:szCs w:val="36"/>
          <w:u w:val="single"/>
        </w:rPr>
        <w:t>Ans:</w:t>
      </w:r>
      <w:r w:rsidR="00243AAB" w:rsidRPr="00FA69C5">
        <w:rPr>
          <w:sz w:val="36"/>
          <w:szCs w:val="36"/>
        </w:rPr>
        <w:t xml:space="preserve"> </w:t>
      </w:r>
      <w:r w:rsidR="007E2A0C" w:rsidRPr="00FA69C5">
        <w:rPr>
          <w:sz w:val="28"/>
          <w:szCs w:val="28"/>
        </w:rPr>
        <w:t xml:space="preserve">The class </w:t>
      </w:r>
      <w:r w:rsidR="00243AAB" w:rsidRPr="00FA69C5">
        <w:rPr>
          <w:sz w:val="28"/>
          <w:szCs w:val="28"/>
        </w:rPr>
        <w:t>is an attribute that specifies one or more class names for an HTML element.</w:t>
      </w:r>
    </w:p>
    <w:p w14:paraId="06296AC3" w14:textId="0B0BE3DE" w:rsidR="00243AAB" w:rsidRPr="00FA69C5" w:rsidRDefault="00E45804" w:rsidP="00223D57">
      <w:pPr>
        <w:ind w:left="360"/>
        <w:rPr>
          <w:sz w:val="28"/>
          <w:szCs w:val="28"/>
        </w:rPr>
      </w:pPr>
      <w:r w:rsidRPr="00FA69C5">
        <w:rPr>
          <w:sz w:val="28"/>
          <w:szCs w:val="28"/>
        </w:rPr>
        <w:t xml:space="preserve">The class attribute is </w:t>
      </w:r>
      <w:proofErr w:type="gramStart"/>
      <w:r w:rsidRPr="00FA69C5">
        <w:rPr>
          <w:sz w:val="28"/>
          <w:szCs w:val="28"/>
        </w:rPr>
        <w:t>use</w:t>
      </w:r>
      <w:proofErr w:type="gramEnd"/>
      <w:r w:rsidRPr="00FA69C5">
        <w:rPr>
          <w:sz w:val="28"/>
          <w:szCs w:val="28"/>
        </w:rPr>
        <w:t xml:space="preserve"> any HTML element.</w:t>
      </w:r>
    </w:p>
    <w:p w14:paraId="1B78A7B5" w14:textId="4F8FEB6D" w:rsidR="00E45804" w:rsidRDefault="00E45804" w:rsidP="00223D57">
      <w:pPr>
        <w:ind w:left="360"/>
        <w:rPr>
          <w:sz w:val="28"/>
          <w:szCs w:val="28"/>
        </w:rPr>
      </w:pPr>
      <w:r w:rsidRPr="00FA69C5">
        <w:rPr>
          <w:sz w:val="28"/>
          <w:szCs w:val="28"/>
        </w:rPr>
        <w:t xml:space="preserve">The class name </w:t>
      </w:r>
      <w:proofErr w:type="gramStart"/>
      <w:r w:rsidRPr="00FA69C5">
        <w:rPr>
          <w:sz w:val="28"/>
          <w:szCs w:val="28"/>
        </w:rPr>
        <w:t>use</w:t>
      </w:r>
      <w:proofErr w:type="gramEnd"/>
      <w:r w:rsidRPr="00FA69C5">
        <w:rPr>
          <w:sz w:val="28"/>
          <w:szCs w:val="28"/>
        </w:rPr>
        <w:t xml:space="preserve"> by CSS and JavaScript to perform certain tasks for element with the specified class name.</w:t>
      </w:r>
    </w:p>
    <w:p w14:paraId="052336C9" w14:textId="5131057D" w:rsidR="00EC295D" w:rsidRDefault="00EC295D" w:rsidP="00223D57">
      <w:pPr>
        <w:ind w:left="360"/>
        <w:rPr>
          <w:b/>
          <w:bCs/>
          <w:sz w:val="28"/>
          <w:szCs w:val="28"/>
          <w:u w:val="single"/>
        </w:rPr>
      </w:pPr>
    </w:p>
    <w:p w14:paraId="52BB8153" w14:textId="2ED1521E" w:rsidR="00EC295D" w:rsidRDefault="00EC295D" w:rsidP="00223D57">
      <w:pPr>
        <w:ind w:left="360"/>
        <w:rPr>
          <w:b/>
          <w:bCs/>
          <w:sz w:val="28"/>
          <w:szCs w:val="28"/>
          <w:u w:val="single"/>
        </w:rPr>
      </w:pPr>
      <w:r>
        <w:rPr>
          <w:b/>
          <w:bCs/>
          <w:sz w:val="28"/>
          <w:szCs w:val="28"/>
          <w:u w:val="single"/>
        </w:rPr>
        <w:t>Code</w:t>
      </w:r>
    </w:p>
    <w:p w14:paraId="56286F17" w14:textId="77777777" w:rsidR="00EC295D" w:rsidRPr="00EC295D" w:rsidRDefault="00EC295D" w:rsidP="00223D57">
      <w:pPr>
        <w:ind w:left="360"/>
        <w:rPr>
          <w:b/>
          <w:bCs/>
          <w:sz w:val="28"/>
          <w:szCs w:val="28"/>
          <w:u w:val="single"/>
        </w:rPr>
      </w:pPr>
    </w:p>
    <w:p w14:paraId="57C742F6" w14:textId="029D91CD" w:rsidR="00EC295D" w:rsidRDefault="00EC295D" w:rsidP="00223D57">
      <w:pPr>
        <w:ind w:left="360"/>
        <w:rPr>
          <w:sz w:val="28"/>
          <w:szCs w:val="28"/>
        </w:rPr>
      </w:pPr>
      <w:r w:rsidRPr="00EC295D">
        <w:rPr>
          <w:sz w:val="28"/>
          <w:szCs w:val="28"/>
        </w:rPr>
        <w:drawing>
          <wp:inline distT="0" distB="0" distL="0" distR="0" wp14:anchorId="71EF1C9E" wp14:editId="5B31E69D">
            <wp:extent cx="3347357" cy="2007870"/>
            <wp:effectExtent l="0" t="0" r="0" b="0"/>
            <wp:docPr id="139970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08038" name=""/>
                    <pic:cNvPicPr/>
                  </pic:nvPicPr>
                  <pic:blipFill>
                    <a:blip r:embed="rId17"/>
                    <a:stretch>
                      <a:fillRect/>
                    </a:stretch>
                  </pic:blipFill>
                  <pic:spPr>
                    <a:xfrm>
                      <a:off x="0" y="0"/>
                      <a:ext cx="3364401" cy="2018094"/>
                    </a:xfrm>
                    <a:prstGeom prst="rect">
                      <a:avLst/>
                    </a:prstGeom>
                  </pic:spPr>
                </pic:pic>
              </a:graphicData>
            </a:graphic>
          </wp:inline>
        </w:drawing>
      </w:r>
    </w:p>
    <w:p w14:paraId="69B1ECC2" w14:textId="77777777" w:rsidR="00EC295D" w:rsidRDefault="00EC295D" w:rsidP="00223D57">
      <w:pPr>
        <w:ind w:left="360"/>
        <w:rPr>
          <w:sz w:val="28"/>
          <w:szCs w:val="28"/>
        </w:rPr>
      </w:pPr>
    </w:p>
    <w:p w14:paraId="22CAA93D" w14:textId="0E92BA49" w:rsidR="00EC295D" w:rsidRPr="00EC295D" w:rsidRDefault="00EC295D" w:rsidP="00223D57">
      <w:pPr>
        <w:ind w:left="360"/>
        <w:rPr>
          <w:b/>
          <w:bCs/>
          <w:sz w:val="28"/>
          <w:szCs w:val="28"/>
          <w:u w:val="single"/>
        </w:rPr>
      </w:pPr>
      <w:r>
        <w:rPr>
          <w:sz w:val="28"/>
          <w:szCs w:val="28"/>
        </w:rPr>
        <w:t xml:space="preserve"> </w:t>
      </w:r>
      <w:r w:rsidRPr="00EC295D">
        <w:rPr>
          <w:b/>
          <w:bCs/>
          <w:sz w:val="28"/>
          <w:szCs w:val="28"/>
          <w:u w:val="single"/>
        </w:rPr>
        <w:t xml:space="preserve">Output </w:t>
      </w:r>
    </w:p>
    <w:p w14:paraId="01169714" w14:textId="77777777" w:rsidR="00EC295D" w:rsidRPr="00EC295D" w:rsidRDefault="00EC295D" w:rsidP="00223D57">
      <w:pPr>
        <w:ind w:left="360"/>
        <w:rPr>
          <w:b/>
          <w:bCs/>
          <w:sz w:val="28"/>
          <w:szCs w:val="28"/>
          <w:u w:val="single"/>
        </w:rPr>
      </w:pPr>
    </w:p>
    <w:p w14:paraId="7497AE2B" w14:textId="147A043D" w:rsidR="00EC295D" w:rsidRDefault="00EC295D" w:rsidP="00223D57">
      <w:pPr>
        <w:ind w:left="360"/>
        <w:rPr>
          <w:sz w:val="28"/>
          <w:szCs w:val="28"/>
        </w:rPr>
      </w:pPr>
      <w:r w:rsidRPr="00EC295D">
        <w:rPr>
          <w:sz w:val="28"/>
          <w:szCs w:val="28"/>
        </w:rPr>
        <w:drawing>
          <wp:inline distT="0" distB="0" distL="0" distR="0" wp14:anchorId="2801626A" wp14:editId="3001B088">
            <wp:extent cx="1779814" cy="1882775"/>
            <wp:effectExtent l="0" t="0" r="0" b="0"/>
            <wp:docPr id="81469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94825" name=""/>
                    <pic:cNvPicPr/>
                  </pic:nvPicPr>
                  <pic:blipFill>
                    <a:blip r:embed="rId18"/>
                    <a:stretch>
                      <a:fillRect/>
                    </a:stretch>
                  </pic:blipFill>
                  <pic:spPr>
                    <a:xfrm>
                      <a:off x="0" y="0"/>
                      <a:ext cx="1792001" cy="1895667"/>
                    </a:xfrm>
                    <a:prstGeom prst="rect">
                      <a:avLst/>
                    </a:prstGeom>
                  </pic:spPr>
                </pic:pic>
              </a:graphicData>
            </a:graphic>
          </wp:inline>
        </w:drawing>
      </w:r>
    </w:p>
    <w:p w14:paraId="2D5779AE" w14:textId="77777777" w:rsidR="00C96454" w:rsidRDefault="00C96454" w:rsidP="00223D57">
      <w:pPr>
        <w:ind w:left="360"/>
        <w:rPr>
          <w:sz w:val="28"/>
          <w:szCs w:val="28"/>
        </w:rPr>
      </w:pPr>
    </w:p>
    <w:p w14:paraId="0DF0E124" w14:textId="77777777" w:rsidR="00A54D52" w:rsidRPr="00FA69C5" w:rsidRDefault="00A54D52" w:rsidP="00223D57">
      <w:pPr>
        <w:ind w:left="360"/>
        <w:rPr>
          <w:sz w:val="28"/>
          <w:szCs w:val="28"/>
        </w:rPr>
      </w:pPr>
    </w:p>
    <w:p w14:paraId="12E9858F" w14:textId="77777777" w:rsidR="00223D57" w:rsidRPr="00FA69C5" w:rsidRDefault="00AA517C" w:rsidP="00AA517C">
      <w:pPr>
        <w:pStyle w:val="ListParagraph"/>
        <w:numPr>
          <w:ilvl w:val="0"/>
          <w:numId w:val="24"/>
        </w:numPr>
        <w:rPr>
          <w:sz w:val="36"/>
          <w:szCs w:val="36"/>
        </w:rPr>
      </w:pPr>
      <w:r w:rsidRPr="00FA69C5">
        <w:rPr>
          <w:sz w:val="36"/>
          <w:szCs w:val="36"/>
        </w:rPr>
        <w:t xml:space="preserve"> What is the difference between the ‘id’ attribute and the ‘class’ attribute of HTML elements?</w:t>
      </w:r>
    </w:p>
    <w:p w14:paraId="47972E18" w14:textId="77777777" w:rsidR="00E45804" w:rsidRPr="00FA69C5" w:rsidRDefault="00223D57" w:rsidP="00223D57">
      <w:pPr>
        <w:ind w:left="360"/>
        <w:rPr>
          <w:sz w:val="28"/>
          <w:szCs w:val="28"/>
        </w:rPr>
      </w:pPr>
      <w:r w:rsidRPr="00EC295D">
        <w:rPr>
          <w:sz w:val="36"/>
          <w:szCs w:val="36"/>
          <w:u w:val="single"/>
        </w:rPr>
        <w:t>Ans:</w:t>
      </w:r>
      <w:r w:rsidR="00AA517C">
        <w:t xml:space="preserve"> </w:t>
      </w:r>
      <w:r w:rsidR="00E45804" w:rsidRPr="00FA69C5">
        <w:rPr>
          <w:sz w:val="28"/>
          <w:szCs w:val="28"/>
        </w:rPr>
        <w:t xml:space="preserve">The ‘id’ attribute is special attribute </w:t>
      </w:r>
      <w:proofErr w:type="gramStart"/>
      <w:r w:rsidR="00E45804" w:rsidRPr="00FA69C5">
        <w:rPr>
          <w:sz w:val="28"/>
          <w:szCs w:val="28"/>
        </w:rPr>
        <w:t>this  can</w:t>
      </w:r>
      <w:proofErr w:type="gramEnd"/>
      <w:r w:rsidR="00E45804" w:rsidRPr="00FA69C5">
        <w:rPr>
          <w:sz w:val="28"/>
          <w:szCs w:val="28"/>
        </w:rPr>
        <w:t xml:space="preserve"> apply to at most one element , </w:t>
      </w:r>
    </w:p>
    <w:p w14:paraId="0BD5B267" w14:textId="77777777" w:rsidR="00C96454" w:rsidRDefault="00E45804" w:rsidP="00223D57">
      <w:pPr>
        <w:ind w:left="360"/>
        <w:rPr>
          <w:sz w:val="28"/>
          <w:szCs w:val="28"/>
        </w:rPr>
      </w:pPr>
      <w:r w:rsidRPr="00FA69C5">
        <w:rPr>
          <w:sz w:val="28"/>
          <w:szCs w:val="28"/>
        </w:rPr>
        <w:t xml:space="preserve">         While the ‘class’ selector can apply to multiple element</w:t>
      </w:r>
      <w:r w:rsidR="00165D77" w:rsidRPr="00FA69C5">
        <w:rPr>
          <w:sz w:val="28"/>
          <w:szCs w:val="28"/>
        </w:rPr>
        <w:t>s.</w:t>
      </w:r>
    </w:p>
    <w:p w14:paraId="01A2DC77" w14:textId="338AA081" w:rsidR="00C96454" w:rsidRDefault="00EC295D" w:rsidP="00EC295D">
      <w:pPr>
        <w:ind w:left="360"/>
        <w:rPr>
          <w:sz w:val="28"/>
          <w:szCs w:val="28"/>
        </w:rPr>
      </w:pPr>
      <w:r>
        <w:rPr>
          <w:sz w:val="28"/>
          <w:szCs w:val="28"/>
        </w:rPr>
        <w:t>The id attribute is a unique identifier that is used to specify the document. It is used by CSS and JavaScript to perform certain task for a unique element.</w:t>
      </w:r>
    </w:p>
    <w:p w14:paraId="6D7E973B" w14:textId="77777777" w:rsidR="00EC295D" w:rsidRDefault="00EC295D" w:rsidP="00EC295D">
      <w:pPr>
        <w:ind w:left="360"/>
        <w:rPr>
          <w:sz w:val="28"/>
          <w:szCs w:val="28"/>
        </w:rPr>
      </w:pPr>
    </w:p>
    <w:p w14:paraId="45DB349A" w14:textId="1E4449AF" w:rsidR="00EC295D" w:rsidRDefault="00EC295D" w:rsidP="00EC295D">
      <w:pPr>
        <w:ind w:left="360"/>
        <w:rPr>
          <w:sz w:val="28"/>
          <w:szCs w:val="28"/>
        </w:rPr>
      </w:pPr>
      <w:r>
        <w:rPr>
          <w:sz w:val="28"/>
          <w:szCs w:val="28"/>
        </w:rPr>
        <w:t xml:space="preserve">The class attribute is used to specify one or more class names for an HTML element. The class attribute can be used on any HTML element </w:t>
      </w:r>
    </w:p>
    <w:p w14:paraId="5D508D14" w14:textId="77777777" w:rsidR="00EC295D" w:rsidRDefault="00EC295D" w:rsidP="00EC295D">
      <w:pPr>
        <w:ind w:left="360"/>
        <w:rPr>
          <w:sz w:val="28"/>
          <w:szCs w:val="28"/>
        </w:rPr>
      </w:pPr>
    </w:p>
    <w:p w14:paraId="45439274" w14:textId="39B12E78" w:rsidR="00EC295D" w:rsidRPr="00EC295D" w:rsidRDefault="00EC295D" w:rsidP="00EC295D">
      <w:pPr>
        <w:ind w:left="360"/>
        <w:rPr>
          <w:b/>
          <w:bCs/>
          <w:sz w:val="28"/>
          <w:szCs w:val="28"/>
          <w:u w:val="single"/>
        </w:rPr>
      </w:pPr>
      <w:r>
        <w:rPr>
          <w:sz w:val="28"/>
          <w:szCs w:val="28"/>
        </w:rPr>
        <w:lastRenderedPageBreak/>
        <w:t xml:space="preserve">  </w:t>
      </w:r>
      <w:r w:rsidRPr="00EC295D">
        <w:rPr>
          <w:b/>
          <w:bCs/>
          <w:sz w:val="28"/>
          <w:szCs w:val="28"/>
          <w:u w:val="single"/>
        </w:rPr>
        <w:t>Code</w:t>
      </w:r>
    </w:p>
    <w:p w14:paraId="76506D7D" w14:textId="77777777" w:rsidR="00EC295D" w:rsidRDefault="00EC295D" w:rsidP="00EC295D">
      <w:pPr>
        <w:ind w:left="360"/>
        <w:rPr>
          <w:sz w:val="28"/>
          <w:szCs w:val="28"/>
        </w:rPr>
      </w:pPr>
    </w:p>
    <w:p w14:paraId="3DE1139F" w14:textId="32A5ADAB" w:rsidR="00EC295D" w:rsidRDefault="00EC295D" w:rsidP="00EC295D">
      <w:pPr>
        <w:ind w:left="360"/>
        <w:rPr>
          <w:sz w:val="28"/>
          <w:szCs w:val="28"/>
        </w:rPr>
      </w:pPr>
      <w:r w:rsidRPr="00EC295D">
        <w:rPr>
          <w:sz w:val="28"/>
          <w:szCs w:val="28"/>
        </w:rPr>
        <w:drawing>
          <wp:inline distT="0" distB="0" distL="0" distR="0" wp14:anchorId="190458CF" wp14:editId="4645733D">
            <wp:extent cx="1915886" cy="2580232"/>
            <wp:effectExtent l="0" t="0" r="0" b="0"/>
            <wp:docPr id="165224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43856" name=""/>
                    <pic:cNvPicPr/>
                  </pic:nvPicPr>
                  <pic:blipFill>
                    <a:blip r:embed="rId19"/>
                    <a:stretch>
                      <a:fillRect/>
                    </a:stretch>
                  </pic:blipFill>
                  <pic:spPr>
                    <a:xfrm>
                      <a:off x="0" y="0"/>
                      <a:ext cx="1927329" cy="2595643"/>
                    </a:xfrm>
                    <a:prstGeom prst="rect">
                      <a:avLst/>
                    </a:prstGeom>
                  </pic:spPr>
                </pic:pic>
              </a:graphicData>
            </a:graphic>
          </wp:inline>
        </w:drawing>
      </w:r>
    </w:p>
    <w:p w14:paraId="75B65C76" w14:textId="700614C6" w:rsidR="00EC295D" w:rsidRDefault="00EC295D" w:rsidP="00EC295D">
      <w:pPr>
        <w:ind w:left="360"/>
        <w:rPr>
          <w:sz w:val="28"/>
          <w:szCs w:val="28"/>
        </w:rPr>
      </w:pPr>
      <w:r>
        <w:rPr>
          <w:sz w:val="28"/>
          <w:szCs w:val="28"/>
        </w:rPr>
        <w:t xml:space="preserve"> </w:t>
      </w:r>
    </w:p>
    <w:p w14:paraId="29F23923" w14:textId="01D3D3AE" w:rsidR="00EC295D" w:rsidRPr="00EC295D" w:rsidRDefault="00EC295D" w:rsidP="00EC295D">
      <w:pPr>
        <w:ind w:left="360"/>
        <w:rPr>
          <w:b/>
          <w:bCs/>
          <w:sz w:val="28"/>
          <w:szCs w:val="28"/>
          <w:u w:val="single"/>
        </w:rPr>
      </w:pPr>
      <w:r w:rsidRPr="00EC295D">
        <w:rPr>
          <w:b/>
          <w:bCs/>
          <w:sz w:val="28"/>
          <w:szCs w:val="28"/>
          <w:u w:val="single"/>
        </w:rPr>
        <w:t xml:space="preserve">Output </w:t>
      </w:r>
    </w:p>
    <w:p w14:paraId="75FB6A2A" w14:textId="77777777" w:rsidR="00EC295D" w:rsidRDefault="00EC295D" w:rsidP="00EC295D">
      <w:pPr>
        <w:ind w:left="360"/>
        <w:rPr>
          <w:sz w:val="28"/>
          <w:szCs w:val="28"/>
        </w:rPr>
      </w:pPr>
    </w:p>
    <w:p w14:paraId="22C2E6DD" w14:textId="54778080" w:rsidR="00EC295D" w:rsidRDefault="00EC295D" w:rsidP="00EC295D">
      <w:pPr>
        <w:ind w:left="360"/>
        <w:rPr>
          <w:sz w:val="28"/>
          <w:szCs w:val="28"/>
        </w:rPr>
      </w:pPr>
      <w:r w:rsidRPr="00EC295D">
        <w:rPr>
          <w:sz w:val="28"/>
          <w:szCs w:val="28"/>
        </w:rPr>
        <w:drawing>
          <wp:inline distT="0" distB="0" distL="0" distR="0" wp14:anchorId="07898246" wp14:editId="41576DC1">
            <wp:extent cx="1417443" cy="2613887"/>
            <wp:effectExtent l="0" t="0" r="0" b="0"/>
            <wp:docPr id="187170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08812" name=""/>
                    <pic:cNvPicPr/>
                  </pic:nvPicPr>
                  <pic:blipFill>
                    <a:blip r:embed="rId20"/>
                    <a:stretch>
                      <a:fillRect/>
                    </a:stretch>
                  </pic:blipFill>
                  <pic:spPr>
                    <a:xfrm>
                      <a:off x="0" y="0"/>
                      <a:ext cx="1417443" cy="2613887"/>
                    </a:xfrm>
                    <a:prstGeom prst="rect">
                      <a:avLst/>
                    </a:prstGeom>
                  </pic:spPr>
                </pic:pic>
              </a:graphicData>
            </a:graphic>
          </wp:inline>
        </w:drawing>
      </w:r>
    </w:p>
    <w:p w14:paraId="76E263C6" w14:textId="1E248C46" w:rsidR="00AA517C" w:rsidRPr="00FA69C5" w:rsidRDefault="00E45804" w:rsidP="00223D57">
      <w:pPr>
        <w:ind w:left="360"/>
        <w:rPr>
          <w:sz w:val="28"/>
          <w:szCs w:val="28"/>
        </w:rPr>
      </w:pPr>
      <w:r w:rsidRPr="00FA69C5">
        <w:rPr>
          <w:sz w:val="28"/>
          <w:szCs w:val="28"/>
        </w:rPr>
        <w:t xml:space="preserve"> </w:t>
      </w:r>
    </w:p>
    <w:p w14:paraId="28279322" w14:textId="4382AF54" w:rsidR="00AA517C" w:rsidRPr="00FA69C5" w:rsidRDefault="00AA517C" w:rsidP="00AA517C">
      <w:pPr>
        <w:pStyle w:val="ListParagraph"/>
        <w:numPr>
          <w:ilvl w:val="0"/>
          <w:numId w:val="24"/>
        </w:numPr>
        <w:rPr>
          <w:sz w:val="36"/>
          <w:szCs w:val="36"/>
        </w:rPr>
      </w:pPr>
      <w:r>
        <w:t xml:space="preserve"> </w:t>
      </w:r>
      <w:r w:rsidRPr="00FA69C5">
        <w:rPr>
          <w:sz w:val="36"/>
          <w:szCs w:val="36"/>
        </w:rPr>
        <w:t>What are the various formatting tags in HTML?</w:t>
      </w:r>
    </w:p>
    <w:p w14:paraId="7ACFD4C8" w14:textId="7E44A103" w:rsidR="00165D77" w:rsidRDefault="00223D57" w:rsidP="007F5D6C">
      <w:pPr>
        <w:ind w:left="360"/>
        <w:rPr>
          <w:sz w:val="28"/>
          <w:szCs w:val="28"/>
        </w:rPr>
      </w:pPr>
      <w:r w:rsidRPr="00EC295D">
        <w:rPr>
          <w:sz w:val="36"/>
          <w:szCs w:val="36"/>
          <w:u w:val="single"/>
        </w:rPr>
        <w:t>Ans:</w:t>
      </w:r>
      <w:r w:rsidR="00165D77">
        <w:t xml:space="preserve"> </w:t>
      </w:r>
      <w:r w:rsidR="00165D77" w:rsidRPr="00FA69C5">
        <w:rPr>
          <w:sz w:val="28"/>
          <w:szCs w:val="28"/>
        </w:rPr>
        <w:t>HTML provides many predefined elements that are used to change the formatting of text. The formatting can be used to set the text style (Like – Bold, Italic, emphasized, etc.), highlight the text, Make a text superscript and subscript, etc</w:t>
      </w:r>
      <w:r w:rsidR="004D6EFD" w:rsidRPr="00FA69C5">
        <w:rPr>
          <w:sz w:val="28"/>
          <w:szCs w:val="28"/>
        </w:rPr>
        <w:t>.</w:t>
      </w:r>
    </w:p>
    <w:p w14:paraId="18B6AFE6" w14:textId="77777777" w:rsidR="00EC295D" w:rsidRDefault="00EC295D" w:rsidP="007F5D6C">
      <w:pPr>
        <w:ind w:left="360"/>
        <w:rPr>
          <w:sz w:val="28"/>
          <w:szCs w:val="28"/>
        </w:rPr>
      </w:pPr>
    </w:p>
    <w:p w14:paraId="56B8C219" w14:textId="27D2DF63" w:rsidR="00EC295D" w:rsidRDefault="00EC295D" w:rsidP="007F5D6C">
      <w:pPr>
        <w:ind w:left="360"/>
        <w:rPr>
          <w:b/>
          <w:bCs/>
          <w:sz w:val="28"/>
          <w:szCs w:val="28"/>
          <w:u w:val="single"/>
        </w:rPr>
      </w:pPr>
      <w:r w:rsidRPr="00EC295D">
        <w:rPr>
          <w:b/>
          <w:bCs/>
          <w:sz w:val="28"/>
          <w:szCs w:val="28"/>
          <w:u w:val="single"/>
        </w:rPr>
        <w:t>Code</w:t>
      </w:r>
    </w:p>
    <w:p w14:paraId="7C52AAE0" w14:textId="77777777" w:rsidR="00EC295D" w:rsidRPr="00EC295D" w:rsidRDefault="00EC295D" w:rsidP="007F5D6C">
      <w:pPr>
        <w:ind w:left="360"/>
        <w:rPr>
          <w:b/>
          <w:bCs/>
          <w:sz w:val="28"/>
          <w:szCs w:val="28"/>
          <w:u w:val="single"/>
        </w:rPr>
      </w:pPr>
    </w:p>
    <w:p w14:paraId="3ACCA8FE" w14:textId="180E7002" w:rsidR="00EC295D" w:rsidRDefault="00EC295D" w:rsidP="007F5D6C">
      <w:pPr>
        <w:ind w:left="360"/>
        <w:rPr>
          <w:sz w:val="28"/>
          <w:szCs w:val="28"/>
        </w:rPr>
      </w:pPr>
      <w:r w:rsidRPr="00EC295D">
        <w:rPr>
          <w:sz w:val="28"/>
          <w:szCs w:val="28"/>
        </w:rPr>
        <w:drawing>
          <wp:inline distT="0" distB="0" distL="0" distR="0" wp14:anchorId="7CEBAD94" wp14:editId="1E044B34">
            <wp:extent cx="1687286" cy="1431290"/>
            <wp:effectExtent l="0" t="0" r="0" b="0"/>
            <wp:docPr id="146863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39402" name=""/>
                    <pic:cNvPicPr/>
                  </pic:nvPicPr>
                  <pic:blipFill>
                    <a:blip r:embed="rId21"/>
                    <a:stretch>
                      <a:fillRect/>
                    </a:stretch>
                  </pic:blipFill>
                  <pic:spPr>
                    <a:xfrm>
                      <a:off x="0" y="0"/>
                      <a:ext cx="1699654" cy="1441781"/>
                    </a:xfrm>
                    <a:prstGeom prst="rect">
                      <a:avLst/>
                    </a:prstGeom>
                  </pic:spPr>
                </pic:pic>
              </a:graphicData>
            </a:graphic>
          </wp:inline>
        </w:drawing>
      </w:r>
    </w:p>
    <w:p w14:paraId="2DC51369" w14:textId="77777777" w:rsidR="00EC295D" w:rsidRDefault="00EC295D" w:rsidP="007F5D6C">
      <w:pPr>
        <w:ind w:left="360"/>
        <w:rPr>
          <w:sz w:val="28"/>
          <w:szCs w:val="28"/>
        </w:rPr>
      </w:pPr>
    </w:p>
    <w:p w14:paraId="497F1A61" w14:textId="0621B1B3" w:rsidR="00EC295D" w:rsidRPr="00EC295D" w:rsidRDefault="00EC295D" w:rsidP="007F5D6C">
      <w:pPr>
        <w:ind w:left="360"/>
        <w:rPr>
          <w:b/>
          <w:bCs/>
          <w:sz w:val="28"/>
          <w:szCs w:val="28"/>
          <w:u w:val="single"/>
        </w:rPr>
      </w:pPr>
      <w:r w:rsidRPr="00EC295D">
        <w:rPr>
          <w:b/>
          <w:bCs/>
          <w:sz w:val="28"/>
          <w:szCs w:val="28"/>
          <w:u w:val="single"/>
        </w:rPr>
        <w:t>Output</w:t>
      </w:r>
    </w:p>
    <w:p w14:paraId="2AF4C8F6" w14:textId="07527A2B" w:rsidR="00EC295D" w:rsidRDefault="00EC295D" w:rsidP="007F5D6C">
      <w:pPr>
        <w:ind w:left="360"/>
        <w:rPr>
          <w:sz w:val="28"/>
          <w:szCs w:val="28"/>
        </w:rPr>
      </w:pPr>
      <w:r w:rsidRPr="00EC295D">
        <w:rPr>
          <w:sz w:val="28"/>
          <w:szCs w:val="28"/>
        </w:rPr>
        <w:drawing>
          <wp:inline distT="0" distB="0" distL="0" distR="0" wp14:anchorId="02256CE9" wp14:editId="087BE86E">
            <wp:extent cx="865414" cy="1137285"/>
            <wp:effectExtent l="0" t="0" r="0" b="0"/>
            <wp:docPr id="119647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75187" name=""/>
                    <pic:cNvPicPr/>
                  </pic:nvPicPr>
                  <pic:blipFill>
                    <a:blip r:embed="rId22"/>
                    <a:stretch>
                      <a:fillRect/>
                    </a:stretch>
                  </pic:blipFill>
                  <pic:spPr>
                    <a:xfrm>
                      <a:off x="0" y="0"/>
                      <a:ext cx="876048" cy="1151259"/>
                    </a:xfrm>
                    <a:prstGeom prst="rect">
                      <a:avLst/>
                    </a:prstGeom>
                  </pic:spPr>
                </pic:pic>
              </a:graphicData>
            </a:graphic>
          </wp:inline>
        </w:drawing>
      </w:r>
    </w:p>
    <w:p w14:paraId="35F046E3" w14:textId="77777777" w:rsidR="00A54D52" w:rsidRPr="00FA69C5" w:rsidRDefault="00A54D52" w:rsidP="00223D57">
      <w:pPr>
        <w:ind w:left="360"/>
        <w:rPr>
          <w:sz w:val="28"/>
          <w:szCs w:val="28"/>
        </w:rPr>
      </w:pPr>
    </w:p>
    <w:p w14:paraId="03A33B0F" w14:textId="7F9A6ECB" w:rsidR="00AA517C" w:rsidRPr="00FA69C5" w:rsidRDefault="00AA517C" w:rsidP="00AA517C">
      <w:pPr>
        <w:pStyle w:val="ListParagraph"/>
        <w:numPr>
          <w:ilvl w:val="0"/>
          <w:numId w:val="24"/>
        </w:numPr>
        <w:rPr>
          <w:sz w:val="36"/>
          <w:szCs w:val="36"/>
        </w:rPr>
      </w:pPr>
      <w:r w:rsidRPr="00FA69C5">
        <w:rPr>
          <w:sz w:val="36"/>
          <w:szCs w:val="36"/>
        </w:rPr>
        <w:t>How is Cell Padding different from Cell Spacing?</w:t>
      </w:r>
    </w:p>
    <w:p w14:paraId="66E04418" w14:textId="0BD7005E" w:rsidR="006003E3" w:rsidRDefault="00223D57" w:rsidP="006003E3">
      <w:pPr>
        <w:ind w:left="360"/>
        <w:rPr>
          <w:sz w:val="28"/>
          <w:szCs w:val="28"/>
        </w:rPr>
      </w:pPr>
      <w:r w:rsidRPr="00EC295D">
        <w:rPr>
          <w:sz w:val="36"/>
          <w:szCs w:val="36"/>
          <w:u w:val="single"/>
        </w:rPr>
        <w:t>Ans:</w:t>
      </w:r>
      <w:r w:rsidR="006003E3">
        <w:t xml:space="preserve"> </w:t>
      </w:r>
      <w:r w:rsidR="006003E3" w:rsidRPr="00C96454">
        <w:rPr>
          <w:sz w:val="28"/>
          <w:szCs w:val="28"/>
        </w:rPr>
        <w:t xml:space="preserve">Cellpadding specifies the space between the border of the table cell and its </w:t>
      </w:r>
      <w:proofErr w:type="gramStart"/>
      <w:r w:rsidR="006003E3" w:rsidRPr="00C96454">
        <w:rPr>
          <w:sz w:val="28"/>
          <w:szCs w:val="28"/>
        </w:rPr>
        <w:t>contents  it</w:t>
      </w:r>
      <w:proofErr w:type="gramEnd"/>
      <w:r w:rsidR="006003E3" w:rsidRPr="00C96454">
        <w:rPr>
          <w:sz w:val="28"/>
          <w:szCs w:val="28"/>
        </w:rPr>
        <w:t xml:space="preserve"> defines the whitespaces between the cell edge and the content of the cell. </w:t>
      </w:r>
    </w:p>
    <w:p w14:paraId="1DD119C8" w14:textId="77777777" w:rsidR="007F5D6C" w:rsidRDefault="007F5D6C" w:rsidP="006003E3">
      <w:pPr>
        <w:ind w:left="360"/>
        <w:rPr>
          <w:sz w:val="28"/>
          <w:szCs w:val="28"/>
        </w:rPr>
      </w:pPr>
    </w:p>
    <w:p w14:paraId="479D383B" w14:textId="731ED0BE" w:rsidR="007F5D6C" w:rsidRPr="00EC295D" w:rsidRDefault="007F5D6C" w:rsidP="006003E3">
      <w:pPr>
        <w:ind w:left="360"/>
        <w:rPr>
          <w:b/>
          <w:bCs/>
          <w:sz w:val="32"/>
          <w:szCs w:val="32"/>
          <w:u w:val="single"/>
        </w:rPr>
      </w:pPr>
      <w:r w:rsidRPr="00EC295D">
        <w:rPr>
          <w:b/>
          <w:bCs/>
          <w:sz w:val="32"/>
          <w:szCs w:val="32"/>
          <w:u w:val="single"/>
        </w:rPr>
        <w:t xml:space="preserve">Code:              </w:t>
      </w:r>
    </w:p>
    <w:p w14:paraId="42AA19C2" w14:textId="77777777" w:rsidR="007F5D6C" w:rsidRPr="00C96454" w:rsidRDefault="007F5D6C" w:rsidP="006003E3">
      <w:pPr>
        <w:ind w:left="360"/>
        <w:rPr>
          <w:sz w:val="28"/>
          <w:szCs w:val="28"/>
        </w:rPr>
      </w:pPr>
    </w:p>
    <w:p w14:paraId="73C43975" w14:textId="3A04BC90" w:rsidR="006003E3" w:rsidRDefault="006003E3" w:rsidP="006003E3">
      <w:pPr>
        <w:ind w:left="360"/>
        <w:rPr>
          <w:sz w:val="28"/>
          <w:szCs w:val="28"/>
        </w:rPr>
      </w:pPr>
      <w:r w:rsidRPr="00C96454">
        <w:rPr>
          <w:sz w:val="28"/>
          <w:szCs w:val="28"/>
        </w:rPr>
        <w:t xml:space="preserve">  </w:t>
      </w:r>
      <w:r w:rsidR="00EC295D" w:rsidRPr="00EC295D">
        <w:rPr>
          <w:sz w:val="28"/>
          <w:szCs w:val="28"/>
        </w:rPr>
        <w:drawing>
          <wp:inline distT="0" distB="0" distL="0" distR="0" wp14:anchorId="62C2C145" wp14:editId="5030FED6">
            <wp:extent cx="3007360" cy="2935816"/>
            <wp:effectExtent l="0" t="0" r="0" b="0"/>
            <wp:docPr id="123545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55818" name=""/>
                    <pic:cNvPicPr/>
                  </pic:nvPicPr>
                  <pic:blipFill>
                    <a:blip r:embed="rId23"/>
                    <a:stretch>
                      <a:fillRect/>
                    </a:stretch>
                  </pic:blipFill>
                  <pic:spPr>
                    <a:xfrm>
                      <a:off x="0" y="0"/>
                      <a:ext cx="3024150" cy="2952206"/>
                    </a:xfrm>
                    <a:prstGeom prst="rect">
                      <a:avLst/>
                    </a:prstGeom>
                  </pic:spPr>
                </pic:pic>
              </a:graphicData>
            </a:graphic>
          </wp:inline>
        </w:drawing>
      </w:r>
    </w:p>
    <w:p w14:paraId="4A613812" w14:textId="77777777" w:rsidR="00C96454" w:rsidRDefault="00C96454" w:rsidP="006003E3">
      <w:pPr>
        <w:ind w:left="360"/>
        <w:rPr>
          <w:sz w:val="28"/>
          <w:szCs w:val="28"/>
        </w:rPr>
      </w:pPr>
    </w:p>
    <w:p w14:paraId="7981D494" w14:textId="77777777" w:rsidR="00EC295D" w:rsidRDefault="00EC295D" w:rsidP="006003E3">
      <w:pPr>
        <w:ind w:left="360"/>
        <w:rPr>
          <w:sz w:val="28"/>
          <w:szCs w:val="28"/>
        </w:rPr>
      </w:pPr>
    </w:p>
    <w:p w14:paraId="5517D589" w14:textId="529B05D2" w:rsidR="00C96454" w:rsidRPr="00EC295D" w:rsidRDefault="00EC295D" w:rsidP="006003E3">
      <w:pPr>
        <w:ind w:left="360"/>
        <w:rPr>
          <w:b/>
          <w:bCs/>
          <w:sz w:val="28"/>
          <w:szCs w:val="28"/>
          <w:u w:val="single"/>
        </w:rPr>
      </w:pPr>
      <w:r w:rsidRPr="00EC295D">
        <w:rPr>
          <w:b/>
          <w:bCs/>
          <w:sz w:val="28"/>
          <w:szCs w:val="28"/>
          <w:u w:val="single"/>
        </w:rPr>
        <w:t>Output:</w:t>
      </w:r>
    </w:p>
    <w:p w14:paraId="17B11B4F" w14:textId="6C5016ED" w:rsidR="00EC295D" w:rsidRDefault="00EC295D" w:rsidP="006003E3">
      <w:pPr>
        <w:ind w:left="360"/>
        <w:rPr>
          <w:sz w:val="28"/>
          <w:szCs w:val="28"/>
        </w:rPr>
      </w:pPr>
      <w:r w:rsidRPr="00EC295D">
        <w:rPr>
          <w:sz w:val="28"/>
          <w:szCs w:val="28"/>
        </w:rPr>
        <w:drawing>
          <wp:inline distT="0" distB="0" distL="0" distR="0" wp14:anchorId="578C6D18" wp14:editId="4786ECBB">
            <wp:extent cx="1656080" cy="2311400"/>
            <wp:effectExtent l="0" t="0" r="0" b="0"/>
            <wp:docPr id="12770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19888" name=""/>
                    <pic:cNvPicPr/>
                  </pic:nvPicPr>
                  <pic:blipFill>
                    <a:blip r:embed="rId24"/>
                    <a:stretch>
                      <a:fillRect/>
                    </a:stretch>
                  </pic:blipFill>
                  <pic:spPr>
                    <a:xfrm>
                      <a:off x="0" y="0"/>
                      <a:ext cx="1656233" cy="2311613"/>
                    </a:xfrm>
                    <a:prstGeom prst="rect">
                      <a:avLst/>
                    </a:prstGeom>
                  </pic:spPr>
                </pic:pic>
              </a:graphicData>
            </a:graphic>
          </wp:inline>
        </w:drawing>
      </w:r>
    </w:p>
    <w:p w14:paraId="3E68036C" w14:textId="77777777" w:rsidR="00C96454" w:rsidRDefault="00C96454" w:rsidP="006003E3">
      <w:pPr>
        <w:ind w:left="360"/>
        <w:rPr>
          <w:sz w:val="28"/>
          <w:szCs w:val="28"/>
        </w:rPr>
      </w:pPr>
    </w:p>
    <w:p w14:paraId="3E732464" w14:textId="77777777" w:rsidR="00C96454" w:rsidRPr="00C96454" w:rsidRDefault="00C96454" w:rsidP="006003E3">
      <w:pPr>
        <w:ind w:left="360"/>
        <w:rPr>
          <w:sz w:val="28"/>
          <w:szCs w:val="28"/>
        </w:rPr>
      </w:pPr>
    </w:p>
    <w:p w14:paraId="08B304C0" w14:textId="66538993" w:rsidR="00AA517C" w:rsidRPr="00C96454" w:rsidRDefault="00AA517C" w:rsidP="00AA517C">
      <w:pPr>
        <w:pStyle w:val="ListParagraph"/>
        <w:numPr>
          <w:ilvl w:val="0"/>
          <w:numId w:val="24"/>
        </w:numPr>
        <w:rPr>
          <w:sz w:val="36"/>
          <w:szCs w:val="36"/>
        </w:rPr>
      </w:pPr>
      <w:r w:rsidRPr="00C96454">
        <w:rPr>
          <w:sz w:val="36"/>
          <w:szCs w:val="36"/>
        </w:rPr>
        <w:t xml:space="preserve"> How can we club two or more rows or columns into a single row or column in an HTML table?</w:t>
      </w:r>
    </w:p>
    <w:p w14:paraId="558F19CD" w14:textId="7F7EB48A" w:rsidR="00223D57" w:rsidRDefault="00223D57" w:rsidP="00223D57">
      <w:pPr>
        <w:ind w:left="360"/>
        <w:rPr>
          <w:sz w:val="28"/>
          <w:szCs w:val="28"/>
        </w:rPr>
      </w:pPr>
      <w:r w:rsidRPr="00EC295D">
        <w:rPr>
          <w:sz w:val="36"/>
          <w:szCs w:val="36"/>
          <w:u w:val="single"/>
        </w:rPr>
        <w:t>Ans</w:t>
      </w:r>
      <w:r w:rsidR="00CE33E2" w:rsidRPr="00EC295D">
        <w:rPr>
          <w:sz w:val="36"/>
          <w:szCs w:val="36"/>
          <w:u w:val="single"/>
        </w:rPr>
        <w:t>:</w:t>
      </w:r>
      <w:r w:rsidR="00021F78">
        <w:t xml:space="preserve"> </w:t>
      </w:r>
      <w:r w:rsidR="00021F78" w:rsidRPr="00C96454">
        <w:rPr>
          <w:sz w:val="28"/>
          <w:szCs w:val="28"/>
        </w:rPr>
        <w:t xml:space="preserve">We use the </w:t>
      </w:r>
      <w:proofErr w:type="spellStart"/>
      <w:r w:rsidR="00021F78" w:rsidRPr="00C96454">
        <w:rPr>
          <w:sz w:val="28"/>
          <w:szCs w:val="28"/>
          <w:u w:val="single"/>
        </w:rPr>
        <w:t>colspan</w:t>
      </w:r>
      <w:proofErr w:type="spellEnd"/>
      <w:r w:rsidR="00021F78" w:rsidRPr="00C96454">
        <w:rPr>
          <w:sz w:val="28"/>
          <w:szCs w:val="28"/>
        </w:rPr>
        <w:t xml:space="preserve"> and </w:t>
      </w:r>
      <w:proofErr w:type="spellStart"/>
      <w:r w:rsidR="00021F78" w:rsidRPr="00C96454">
        <w:rPr>
          <w:sz w:val="28"/>
          <w:szCs w:val="28"/>
          <w:u w:val="single"/>
        </w:rPr>
        <w:t>rowspan</w:t>
      </w:r>
      <w:proofErr w:type="spellEnd"/>
      <w:r w:rsidR="00021F78" w:rsidRPr="00C96454">
        <w:rPr>
          <w:sz w:val="28"/>
          <w:szCs w:val="28"/>
        </w:rPr>
        <w:t xml:space="preserve"> attribute, to merge cells in HTML. The </w:t>
      </w:r>
      <w:proofErr w:type="spellStart"/>
      <w:r w:rsidR="00021F78" w:rsidRPr="00C96454">
        <w:rPr>
          <w:sz w:val="28"/>
          <w:szCs w:val="28"/>
          <w:u w:val="single"/>
        </w:rPr>
        <w:t>rowspan</w:t>
      </w:r>
      <w:proofErr w:type="spellEnd"/>
      <w:r w:rsidR="00021F78" w:rsidRPr="00C96454">
        <w:rPr>
          <w:sz w:val="28"/>
          <w:szCs w:val="28"/>
          <w:u w:val="single"/>
        </w:rPr>
        <w:t xml:space="preserve"> </w:t>
      </w:r>
      <w:r w:rsidR="00021F78" w:rsidRPr="00C96454">
        <w:rPr>
          <w:sz w:val="28"/>
          <w:szCs w:val="28"/>
        </w:rPr>
        <w:t>attribute is for the number of rows a cell should merge, whereas the</w:t>
      </w:r>
      <w:r w:rsidR="00021F78" w:rsidRPr="00C96454">
        <w:rPr>
          <w:sz w:val="28"/>
          <w:szCs w:val="28"/>
          <w:u w:val="single"/>
        </w:rPr>
        <w:t xml:space="preserve"> </w:t>
      </w:r>
      <w:proofErr w:type="spellStart"/>
      <w:r w:rsidR="00021F78" w:rsidRPr="00C96454">
        <w:rPr>
          <w:sz w:val="28"/>
          <w:szCs w:val="28"/>
          <w:u w:val="single"/>
        </w:rPr>
        <w:t>colspan</w:t>
      </w:r>
      <w:proofErr w:type="spellEnd"/>
      <w:r w:rsidR="00021F78" w:rsidRPr="00C96454">
        <w:rPr>
          <w:sz w:val="28"/>
          <w:szCs w:val="28"/>
        </w:rPr>
        <w:t xml:space="preserve"> </w:t>
      </w:r>
      <w:r w:rsidR="009808A8" w:rsidRPr="00C96454">
        <w:rPr>
          <w:sz w:val="28"/>
          <w:szCs w:val="28"/>
        </w:rPr>
        <w:t xml:space="preserve">  attribute is for the number of columns a cell should merge. The attribute should be placed inside the &lt;td&gt; tag.</w:t>
      </w:r>
    </w:p>
    <w:p w14:paraId="4D1787D3" w14:textId="28A3AE95" w:rsidR="00EC295D" w:rsidRPr="00EC295D" w:rsidRDefault="00EC295D" w:rsidP="00223D57">
      <w:pPr>
        <w:ind w:left="360"/>
        <w:rPr>
          <w:b/>
          <w:bCs/>
          <w:sz w:val="28"/>
          <w:szCs w:val="28"/>
          <w:u w:val="single"/>
        </w:rPr>
      </w:pPr>
      <w:r w:rsidRPr="00EC295D">
        <w:rPr>
          <w:b/>
          <w:bCs/>
          <w:sz w:val="28"/>
          <w:szCs w:val="28"/>
          <w:u w:val="single"/>
        </w:rPr>
        <w:t>Code:</w:t>
      </w:r>
    </w:p>
    <w:p w14:paraId="3E11BBC3" w14:textId="2A9CDC4B" w:rsidR="00EC295D" w:rsidRDefault="00EC295D" w:rsidP="00223D57">
      <w:pPr>
        <w:ind w:left="360"/>
        <w:rPr>
          <w:sz w:val="28"/>
          <w:szCs w:val="28"/>
        </w:rPr>
      </w:pPr>
      <w:r w:rsidRPr="00EC295D">
        <w:rPr>
          <w:sz w:val="28"/>
          <w:szCs w:val="28"/>
        </w:rPr>
        <w:drawing>
          <wp:inline distT="0" distB="0" distL="0" distR="0" wp14:anchorId="5EBBE3EA" wp14:editId="69236A76">
            <wp:extent cx="4397121" cy="2842506"/>
            <wp:effectExtent l="0" t="0" r="3810" b="0"/>
            <wp:docPr id="11217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21280" name=""/>
                    <pic:cNvPicPr/>
                  </pic:nvPicPr>
                  <pic:blipFill>
                    <a:blip r:embed="rId25"/>
                    <a:stretch>
                      <a:fillRect/>
                    </a:stretch>
                  </pic:blipFill>
                  <pic:spPr>
                    <a:xfrm>
                      <a:off x="0" y="0"/>
                      <a:ext cx="4397121" cy="2842506"/>
                    </a:xfrm>
                    <a:prstGeom prst="rect">
                      <a:avLst/>
                    </a:prstGeom>
                  </pic:spPr>
                </pic:pic>
              </a:graphicData>
            </a:graphic>
          </wp:inline>
        </w:drawing>
      </w:r>
    </w:p>
    <w:p w14:paraId="496226AE" w14:textId="5B84E649" w:rsidR="00EC295D" w:rsidRPr="00EC295D" w:rsidRDefault="00EC295D" w:rsidP="00223D57">
      <w:pPr>
        <w:ind w:left="360"/>
        <w:rPr>
          <w:b/>
          <w:bCs/>
          <w:sz w:val="28"/>
          <w:szCs w:val="28"/>
          <w:u w:val="single"/>
        </w:rPr>
      </w:pPr>
      <w:r w:rsidRPr="00EC295D">
        <w:rPr>
          <w:b/>
          <w:bCs/>
          <w:sz w:val="28"/>
          <w:szCs w:val="28"/>
          <w:u w:val="single"/>
        </w:rPr>
        <w:t>Output</w:t>
      </w:r>
    </w:p>
    <w:p w14:paraId="29B2098E" w14:textId="717B1738" w:rsidR="007F5D6C" w:rsidRDefault="00EC295D" w:rsidP="00EC295D">
      <w:pPr>
        <w:ind w:left="360"/>
        <w:rPr>
          <w:sz w:val="28"/>
          <w:szCs w:val="28"/>
        </w:rPr>
      </w:pPr>
      <w:r w:rsidRPr="00EC295D">
        <w:rPr>
          <w:sz w:val="28"/>
          <w:szCs w:val="28"/>
        </w:rPr>
        <w:lastRenderedPageBreak/>
        <w:drawing>
          <wp:inline distT="0" distB="0" distL="0" distR="0" wp14:anchorId="660C3E80" wp14:editId="7EC6A500">
            <wp:extent cx="3406435" cy="1729890"/>
            <wp:effectExtent l="0" t="0" r="3810" b="3810"/>
            <wp:docPr id="34091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6660" name=""/>
                    <pic:cNvPicPr/>
                  </pic:nvPicPr>
                  <pic:blipFill>
                    <a:blip r:embed="rId26"/>
                    <a:stretch>
                      <a:fillRect/>
                    </a:stretch>
                  </pic:blipFill>
                  <pic:spPr>
                    <a:xfrm>
                      <a:off x="0" y="0"/>
                      <a:ext cx="3406435" cy="1729890"/>
                    </a:xfrm>
                    <a:prstGeom prst="rect">
                      <a:avLst/>
                    </a:prstGeom>
                  </pic:spPr>
                </pic:pic>
              </a:graphicData>
            </a:graphic>
          </wp:inline>
        </w:drawing>
      </w:r>
    </w:p>
    <w:p w14:paraId="41706ED5" w14:textId="77777777" w:rsidR="00EC295D" w:rsidRPr="00C96454" w:rsidRDefault="00EC295D" w:rsidP="00EC295D">
      <w:pPr>
        <w:ind w:left="360"/>
        <w:rPr>
          <w:sz w:val="28"/>
          <w:szCs w:val="28"/>
        </w:rPr>
      </w:pPr>
    </w:p>
    <w:p w14:paraId="1B28C10C" w14:textId="37E79395" w:rsidR="00AA517C" w:rsidRPr="00C96454" w:rsidRDefault="00AA517C" w:rsidP="00AA517C">
      <w:pPr>
        <w:pStyle w:val="ListParagraph"/>
        <w:numPr>
          <w:ilvl w:val="0"/>
          <w:numId w:val="24"/>
        </w:numPr>
        <w:rPr>
          <w:sz w:val="36"/>
          <w:szCs w:val="36"/>
        </w:rPr>
      </w:pPr>
      <w:r w:rsidRPr="00C96454">
        <w:rPr>
          <w:sz w:val="36"/>
          <w:szCs w:val="36"/>
        </w:rPr>
        <w:t xml:space="preserve"> What is the difference between a block-level element and an inline element?</w:t>
      </w:r>
    </w:p>
    <w:p w14:paraId="4966A984" w14:textId="181D8504" w:rsidR="00EC295D" w:rsidRDefault="00223D57" w:rsidP="00EC295D">
      <w:pPr>
        <w:ind w:left="360"/>
        <w:rPr>
          <w:rFonts w:ascii="Arial" w:hAnsi="Arial" w:cs="Arial"/>
          <w:color w:val="273239"/>
          <w:spacing w:val="2"/>
          <w:sz w:val="26"/>
          <w:szCs w:val="26"/>
          <w:shd w:val="clear" w:color="auto" w:fill="FFFFFF"/>
        </w:rPr>
      </w:pPr>
      <w:r w:rsidRPr="00EC295D">
        <w:rPr>
          <w:sz w:val="36"/>
          <w:szCs w:val="36"/>
          <w:u w:val="single"/>
        </w:rPr>
        <w:t>Ans:</w:t>
      </w:r>
      <w:r w:rsidR="00EC295D" w:rsidRPr="00EC295D">
        <w:rPr>
          <w:rStyle w:val="Heading1Char"/>
          <w:rFonts w:ascii="Arial" w:hAnsi="Arial" w:cs="Arial"/>
          <w:color w:val="273239"/>
          <w:spacing w:val="2"/>
          <w:bdr w:val="none" w:sz="0" w:space="0" w:color="auto" w:frame="1"/>
          <w:shd w:val="clear" w:color="auto" w:fill="FFFFFF"/>
        </w:rPr>
        <w:t xml:space="preserve"> </w:t>
      </w:r>
      <w:r w:rsidR="00EC295D">
        <w:rPr>
          <w:rStyle w:val="Strong"/>
          <w:rFonts w:ascii="Arial" w:hAnsi="Arial" w:cs="Arial"/>
          <w:color w:val="273239"/>
          <w:spacing w:val="2"/>
          <w:bdr w:val="none" w:sz="0" w:space="0" w:color="auto" w:frame="1"/>
          <w:shd w:val="clear" w:color="auto" w:fill="FFFFFF"/>
        </w:rPr>
        <w:t>lock elements: </w:t>
      </w:r>
      <w:r w:rsidR="00EC295D">
        <w:rPr>
          <w:rFonts w:ascii="Arial" w:hAnsi="Arial" w:cs="Arial"/>
          <w:color w:val="273239"/>
          <w:spacing w:val="2"/>
          <w:sz w:val="26"/>
          <w:szCs w:val="26"/>
          <w:shd w:val="clear" w:color="auto" w:fill="FFFFFF"/>
        </w:rPr>
        <w:t>They consume the entire width available irrespective of their sufficiency. They always start in a new line and have top and bottom margins. It does not contain any other elements next to it.</w:t>
      </w:r>
    </w:p>
    <w:p w14:paraId="6123BD2B" w14:textId="71AC90C9" w:rsidR="00EC295D" w:rsidRDefault="00EC295D" w:rsidP="00EC295D">
      <w:pPr>
        <w:ind w:left="360"/>
        <w:rPr>
          <w:rFonts w:ascii="Arial" w:hAnsi="Arial" w:cs="Arial"/>
          <w:b/>
          <w:bCs/>
          <w:color w:val="273239"/>
          <w:spacing w:val="2"/>
          <w:sz w:val="26"/>
          <w:szCs w:val="26"/>
          <w:u w:val="single"/>
          <w:shd w:val="clear" w:color="auto" w:fill="FFFFFF"/>
        </w:rPr>
      </w:pPr>
      <w:r w:rsidRPr="00EC295D">
        <w:rPr>
          <w:rFonts w:ascii="Arial" w:hAnsi="Arial" w:cs="Arial"/>
          <w:b/>
          <w:bCs/>
          <w:color w:val="273239"/>
          <w:spacing w:val="2"/>
          <w:sz w:val="26"/>
          <w:szCs w:val="26"/>
          <w:u w:val="single"/>
          <w:shd w:val="clear" w:color="auto" w:fill="FFFFFF"/>
        </w:rPr>
        <w:t>Code</w:t>
      </w:r>
    </w:p>
    <w:p w14:paraId="5EDCCA16" w14:textId="77777777" w:rsidR="00EC295D" w:rsidRPr="00EC295D" w:rsidRDefault="00EC295D" w:rsidP="00EC295D">
      <w:pPr>
        <w:ind w:left="360"/>
        <w:rPr>
          <w:rFonts w:ascii="Arial" w:hAnsi="Arial" w:cs="Arial"/>
          <w:b/>
          <w:bCs/>
          <w:color w:val="273239"/>
          <w:spacing w:val="2"/>
          <w:sz w:val="26"/>
          <w:szCs w:val="26"/>
          <w:u w:val="single"/>
          <w:shd w:val="clear" w:color="auto" w:fill="FFFFFF"/>
        </w:rPr>
      </w:pPr>
    </w:p>
    <w:p w14:paraId="766BD7EF" w14:textId="7877BC61" w:rsidR="00EC295D" w:rsidRDefault="00EC295D" w:rsidP="00EC295D">
      <w:pPr>
        <w:ind w:left="360"/>
        <w:rPr>
          <w:rFonts w:ascii="Arial" w:hAnsi="Arial" w:cs="Arial"/>
          <w:color w:val="273239"/>
          <w:spacing w:val="2"/>
          <w:sz w:val="26"/>
          <w:szCs w:val="26"/>
          <w:shd w:val="clear" w:color="auto" w:fill="FFFFFF"/>
        </w:rPr>
      </w:pPr>
      <w:r w:rsidRPr="00EC295D">
        <w:rPr>
          <w:rFonts w:ascii="Arial" w:hAnsi="Arial" w:cs="Arial"/>
          <w:color w:val="273239"/>
          <w:spacing w:val="2"/>
          <w:sz w:val="26"/>
          <w:szCs w:val="26"/>
          <w:shd w:val="clear" w:color="auto" w:fill="FFFFFF"/>
        </w:rPr>
        <w:drawing>
          <wp:inline distT="0" distB="0" distL="0" distR="0" wp14:anchorId="2482C782" wp14:editId="7CAEE445">
            <wp:extent cx="3249386" cy="1991851"/>
            <wp:effectExtent l="0" t="0" r="0" b="0"/>
            <wp:docPr id="140312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25926" name=""/>
                    <pic:cNvPicPr/>
                  </pic:nvPicPr>
                  <pic:blipFill>
                    <a:blip r:embed="rId27"/>
                    <a:stretch>
                      <a:fillRect/>
                    </a:stretch>
                  </pic:blipFill>
                  <pic:spPr>
                    <a:xfrm>
                      <a:off x="0" y="0"/>
                      <a:ext cx="3315153" cy="2032166"/>
                    </a:xfrm>
                    <a:prstGeom prst="rect">
                      <a:avLst/>
                    </a:prstGeom>
                  </pic:spPr>
                </pic:pic>
              </a:graphicData>
            </a:graphic>
          </wp:inline>
        </w:drawing>
      </w:r>
    </w:p>
    <w:p w14:paraId="06F8E0A6" w14:textId="14CEEBEA" w:rsidR="00EC295D" w:rsidRDefault="00EC295D" w:rsidP="00EC295D">
      <w:pPr>
        <w:ind w:left="36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 </w:t>
      </w:r>
    </w:p>
    <w:p w14:paraId="05A32E64" w14:textId="1DB92A78" w:rsidR="00EC295D" w:rsidRPr="00EC295D" w:rsidRDefault="00EC295D" w:rsidP="00EC295D">
      <w:pPr>
        <w:ind w:left="360"/>
        <w:rPr>
          <w:rFonts w:ascii="Arial" w:hAnsi="Arial" w:cs="Arial"/>
          <w:b/>
          <w:bCs/>
          <w:color w:val="273239"/>
          <w:spacing w:val="2"/>
          <w:sz w:val="26"/>
          <w:szCs w:val="26"/>
          <w:u w:val="single"/>
          <w:shd w:val="clear" w:color="auto" w:fill="FFFFFF"/>
        </w:rPr>
      </w:pPr>
      <w:r w:rsidRPr="00EC295D">
        <w:rPr>
          <w:rFonts w:ascii="Arial" w:hAnsi="Arial" w:cs="Arial"/>
          <w:b/>
          <w:bCs/>
          <w:color w:val="273239"/>
          <w:spacing w:val="2"/>
          <w:sz w:val="26"/>
          <w:szCs w:val="26"/>
          <w:u w:val="single"/>
          <w:shd w:val="clear" w:color="auto" w:fill="FFFFFF"/>
        </w:rPr>
        <w:t>Output</w:t>
      </w:r>
    </w:p>
    <w:p w14:paraId="799C9E38" w14:textId="77777777" w:rsidR="00EC295D" w:rsidRDefault="00EC295D" w:rsidP="00EC295D">
      <w:pPr>
        <w:ind w:left="360"/>
        <w:rPr>
          <w:rFonts w:ascii="Arial" w:hAnsi="Arial" w:cs="Arial"/>
          <w:color w:val="273239"/>
          <w:spacing w:val="2"/>
          <w:sz w:val="26"/>
          <w:szCs w:val="26"/>
          <w:shd w:val="clear" w:color="auto" w:fill="FFFFFF"/>
        </w:rPr>
      </w:pPr>
    </w:p>
    <w:p w14:paraId="67C900B6" w14:textId="0B3359C4" w:rsidR="00EC295D" w:rsidRPr="00EC295D" w:rsidRDefault="00EC295D" w:rsidP="00EC295D">
      <w:pPr>
        <w:ind w:left="360"/>
        <w:rPr>
          <w:rFonts w:ascii="Arial" w:hAnsi="Arial" w:cs="Arial"/>
          <w:color w:val="273239"/>
          <w:spacing w:val="2"/>
          <w:sz w:val="26"/>
          <w:szCs w:val="26"/>
          <w:shd w:val="clear" w:color="auto" w:fill="FFFFFF"/>
        </w:rPr>
      </w:pPr>
      <w:r w:rsidRPr="00EC295D">
        <w:rPr>
          <w:rFonts w:ascii="Arial" w:hAnsi="Arial" w:cs="Arial"/>
          <w:color w:val="273239"/>
          <w:spacing w:val="2"/>
          <w:sz w:val="26"/>
          <w:szCs w:val="26"/>
          <w:shd w:val="clear" w:color="auto" w:fill="FFFFFF"/>
        </w:rPr>
        <w:drawing>
          <wp:inline distT="0" distB="0" distL="0" distR="0" wp14:anchorId="4C076BB9" wp14:editId="6A823E39">
            <wp:extent cx="3789045" cy="1657350"/>
            <wp:effectExtent l="0" t="0" r="0" b="0"/>
            <wp:docPr id="167021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13446" name=""/>
                    <pic:cNvPicPr/>
                  </pic:nvPicPr>
                  <pic:blipFill>
                    <a:blip r:embed="rId28"/>
                    <a:stretch>
                      <a:fillRect/>
                    </a:stretch>
                  </pic:blipFill>
                  <pic:spPr>
                    <a:xfrm>
                      <a:off x="0" y="0"/>
                      <a:ext cx="3797239" cy="1660934"/>
                    </a:xfrm>
                    <a:prstGeom prst="rect">
                      <a:avLst/>
                    </a:prstGeom>
                  </pic:spPr>
                </pic:pic>
              </a:graphicData>
            </a:graphic>
          </wp:inline>
        </w:drawing>
      </w:r>
    </w:p>
    <w:p w14:paraId="028203F3" w14:textId="3F2564DB" w:rsidR="00EC295D" w:rsidRDefault="00EC295D" w:rsidP="00EC295D">
      <w:pPr>
        <w:shd w:val="clear" w:color="auto" w:fill="FFFFFF"/>
        <w:spacing w:after="150"/>
        <w:textAlignment w:val="baseline"/>
        <w:rPr>
          <w:rFonts w:ascii="Arial" w:hAnsi="Arial" w:cs="Arial"/>
          <w:color w:val="273239"/>
          <w:spacing w:val="2"/>
          <w:sz w:val="26"/>
          <w:szCs w:val="26"/>
          <w:shd w:val="clear" w:color="auto" w:fill="FFFFFF"/>
        </w:rPr>
      </w:pPr>
      <w:r w:rsidRPr="00EC295D">
        <w:rPr>
          <w:rFonts w:ascii="Arial" w:eastAsia="Times New Roman" w:hAnsi="Arial" w:cs="Arial"/>
          <w:color w:val="273239"/>
          <w:spacing w:val="2"/>
          <w:sz w:val="26"/>
          <w:szCs w:val="26"/>
          <w:lang w:val="en-IN" w:eastAsia="en-IN"/>
        </w:rPr>
        <w:t>  </w:t>
      </w:r>
      <w:r w:rsidRPr="00EC295D">
        <w:rPr>
          <w:rFonts w:ascii="Arial" w:eastAsia="Times New Roman" w:hAnsi="Arial" w:cs="Arial"/>
          <w:color w:val="273239"/>
          <w:spacing w:val="2"/>
          <w:sz w:val="26"/>
          <w:szCs w:val="26"/>
          <w:lang w:val="en-IN" w:eastAsia="en-IN"/>
        </w:rPr>
        <w:br/>
        <w:t> </w:t>
      </w:r>
      <w:r>
        <w:rPr>
          <w:rStyle w:val="Strong"/>
          <w:rFonts w:ascii="Arial" w:hAnsi="Arial" w:cs="Arial"/>
          <w:color w:val="273239"/>
          <w:spacing w:val="2"/>
          <w:bdr w:val="none" w:sz="0" w:space="0" w:color="auto" w:frame="1"/>
          <w:shd w:val="clear" w:color="auto" w:fill="FFFFFF"/>
        </w:rPr>
        <w:t>Inline elements: </w:t>
      </w:r>
      <w:r>
        <w:rPr>
          <w:rFonts w:ascii="Arial" w:hAnsi="Arial" w:cs="Arial"/>
          <w:color w:val="273239"/>
          <w:spacing w:val="2"/>
          <w:sz w:val="26"/>
          <w:szCs w:val="26"/>
          <w:shd w:val="clear" w:color="auto" w:fill="FFFFFF"/>
        </w:rPr>
        <w:t xml:space="preserve">Inline elements occupy only enough width that is sufficient to it </w:t>
      </w:r>
      <w:r>
        <w:rPr>
          <w:rFonts w:ascii="Arial" w:hAnsi="Arial" w:cs="Arial"/>
          <w:color w:val="273239"/>
          <w:spacing w:val="2"/>
          <w:sz w:val="26"/>
          <w:szCs w:val="26"/>
          <w:shd w:val="clear" w:color="auto" w:fill="FFFFFF"/>
        </w:rPr>
        <w:lastRenderedPageBreak/>
        <w:t>and allows other elements next to it which are inline. Inline elements don’t start from a new line and don’t have top and bottom margins as block elements have.</w:t>
      </w:r>
    </w:p>
    <w:p w14:paraId="2C6B24A2" w14:textId="6D220B29" w:rsidR="00EC295D" w:rsidRPr="00EC295D" w:rsidRDefault="00EC295D" w:rsidP="00EC295D">
      <w:pPr>
        <w:shd w:val="clear" w:color="auto" w:fill="FFFFFF"/>
        <w:spacing w:after="150"/>
        <w:textAlignment w:val="baseline"/>
        <w:rPr>
          <w:rFonts w:ascii="Arial" w:hAnsi="Arial" w:cs="Arial"/>
          <w:b/>
          <w:bCs/>
          <w:color w:val="273239"/>
          <w:spacing w:val="2"/>
          <w:sz w:val="26"/>
          <w:szCs w:val="26"/>
          <w:u w:val="single"/>
          <w:shd w:val="clear" w:color="auto" w:fill="FFFFFF"/>
        </w:rPr>
      </w:pPr>
      <w:r w:rsidRPr="00EC295D">
        <w:rPr>
          <w:rFonts w:ascii="Arial" w:hAnsi="Arial" w:cs="Arial"/>
          <w:b/>
          <w:bCs/>
          <w:color w:val="273239"/>
          <w:spacing w:val="2"/>
          <w:sz w:val="26"/>
          <w:szCs w:val="26"/>
          <w:u w:val="single"/>
          <w:shd w:val="clear" w:color="auto" w:fill="FFFFFF"/>
        </w:rPr>
        <w:t>Code:</w:t>
      </w:r>
    </w:p>
    <w:p w14:paraId="4B51D363" w14:textId="5F3F765A" w:rsidR="00EC295D" w:rsidRDefault="00EC295D" w:rsidP="00EC295D">
      <w:pPr>
        <w:shd w:val="clear" w:color="auto" w:fill="FFFFFF"/>
        <w:spacing w:after="150"/>
        <w:textAlignment w:val="baseline"/>
        <w:rPr>
          <w:rFonts w:ascii="Arial" w:eastAsia="Times New Roman" w:hAnsi="Arial" w:cs="Arial"/>
          <w:color w:val="273239"/>
          <w:spacing w:val="2"/>
          <w:sz w:val="26"/>
          <w:szCs w:val="26"/>
          <w:lang w:val="en-IN" w:eastAsia="en-IN"/>
        </w:rPr>
      </w:pPr>
      <w:r w:rsidRPr="00EC295D">
        <w:rPr>
          <w:rFonts w:ascii="Arial" w:eastAsia="Times New Roman" w:hAnsi="Arial" w:cs="Arial"/>
          <w:color w:val="273239"/>
          <w:spacing w:val="2"/>
          <w:sz w:val="26"/>
          <w:szCs w:val="26"/>
          <w:lang w:val="en-IN" w:eastAsia="en-IN"/>
        </w:rPr>
        <w:drawing>
          <wp:inline distT="0" distB="0" distL="0" distR="0" wp14:anchorId="20AC54C1" wp14:editId="0E3C45D6">
            <wp:extent cx="2789162" cy="1569856"/>
            <wp:effectExtent l="0" t="0" r="0" b="0"/>
            <wp:docPr id="7614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3271" name=""/>
                    <pic:cNvPicPr/>
                  </pic:nvPicPr>
                  <pic:blipFill>
                    <a:blip r:embed="rId29"/>
                    <a:stretch>
                      <a:fillRect/>
                    </a:stretch>
                  </pic:blipFill>
                  <pic:spPr>
                    <a:xfrm>
                      <a:off x="0" y="0"/>
                      <a:ext cx="2789162" cy="1569856"/>
                    </a:xfrm>
                    <a:prstGeom prst="rect">
                      <a:avLst/>
                    </a:prstGeom>
                  </pic:spPr>
                </pic:pic>
              </a:graphicData>
            </a:graphic>
          </wp:inline>
        </w:drawing>
      </w:r>
    </w:p>
    <w:p w14:paraId="45AF0177" w14:textId="0E4A1653" w:rsidR="00EC295D" w:rsidRPr="00EC295D" w:rsidRDefault="00EC295D" w:rsidP="00EC295D">
      <w:pPr>
        <w:shd w:val="clear" w:color="auto" w:fill="FFFFFF"/>
        <w:spacing w:after="150"/>
        <w:textAlignment w:val="baseline"/>
        <w:rPr>
          <w:rFonts w:ascii="Arial" w:eastAsia="Times New Roman" w:hAnsi="Arial" w:cs="Arial"/>
          <w:b/>
          <w:bCs/>
          <w:color w:val="273239"/>
          <w:spacing w:val="2"/>
          <w:sz w:val="26"/>
          <w:szCs w:val="26"/>
          <w:u w:val="single"/>
          <w:lang w:val="en-IN" w:eastAsia="en-IN"/>
        </w:rPr>
      </w:pPr>
      <w:r w:rsidRPr="00EC295D">
        <w:rPr>
          <w:rFonts w:ascii="Arial" w:eastAsia="Times New Roman" w:hAnsi="Arial" w:cs="Arial"/>
          <w:b/>
          <w:bCs/>
          <w:color w:val="273239"/>
          <w:spacing w:val="2"/>
          <w:sz w:val="26"/>
          <w:szCs w:val="26"/>
          <w:u w:val="single"/>
          <w:lang w:val="en-IN" w:eastAsia="en-IN"/>
        </w:rPr>
        <w:t>Output:</w:t>
      </w:r>
    </w:p>
    <w:p w14:paraId="03AB261C" w14:textId="77777777" w:rsidR="00EC295D" w:rsidRDefault="00EC295D" w:rsidP="00EC295D">
      <w:pPr>
        <w:shd w:val="clear" w:color="auto" w:fill="FFFFFF"/>
        <w:spacing w:after="150"/>
        <w:textAlignment w:val="baseline"/>
        <w:rPr>
          <w:rFonts w:ascii="Arial" w:eastAsia="Times New Roman" w:hAnsi="Arial" w:cs="Arial"/>
          <w:color w:val="273239"/>
          <w:spacing w:val="2"/>
          <w:sz w:val="26"/>
          <w:szCs w:val="26"/>
          <w:lang w:val="en-IN" w:eastAsia="en-IN"/>
        </w:rPr>
      </w:pPr>
    </w:p>
    <w:p w14:paraId="1CC8B36B" w14:textId="67779424" w:rsidR="007F5D6C" w:rsidRDefault="00EC295D" w:rsidP="00EC295D">
      <w:pPr>
        <w:shd w:val="clear" w:color="auto" w:fill="FFFFFF"/>
        <w:spacing w:after="150"/>
        <w:textAlignment w:val="baseline"/>
        <w:rPr>
          <w:rFonts w:ascii="Arial" w:eastAsia="Times New Roman" w:hAnsi="Arial" w:cs="Arial"/>
          <w:color w:val="273239"/>
          <w:spacing w:val="2"/>
          <w:sz w:val="26"/>
          <w:szCs w:val="26"/>
          <w:lang w:val="en-IN" w:eastAsia="en-IN"/>
        </w:rPr>
      </w:pPr>
      <w:r w:rsidRPr="00EC295D">
        <w:rPr>
          <w:rFonts w:ascii="Arial" w:eastAsia="Times New Roman" w:hAnsi="Arial" w:cs="Arial"/>
          <w:color w:val="273239"/>
          <w:spacing w:val="2"/>
          <w:sz w:val="26"/>
          <w:szCs w:val="26"/>
          <w:lang w:val="en-IN" w:eastAsia="en-IN"/>
        </w:rPr>
        <w:drawing>
          <wp:inline distT="0" distB="0" distL="0" distR="0" wp14:anchorId="22AF4EE8" wp14:editId="3A72DD45">
            <wp:extent cx="2819644" cy="823031"/>
            <wp:effectExtent l="0" t="0" r="0" b="0"/>
            <wp:docPr id="20015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7357" name=""/>
                    <pic:cNvPicPr/>
                  </pic:nvPicPr>
                  <pic:blipFill>
                    <a:blip r:embed="rId30"/>
                    <a:stretch>
                      <a:fillRect/>
                    </a:stretch>
                  </pic:blipFill>
                  <pic:spPr>
                    <a:xfrm>
                      <a:off x="0" y="0"/>
                      <a:ext cx="2819644" cy="823031"/>
                    </a:xfrm>
                    <a:prstGeom prst="rect">
                      <a:avLst/>
                    </a:prstGeom>
                  </pic:spPr>
                </pic:pic>
              </a:graphicData>
            </a:graphic>
          </wp:inline>
        </w:drawing>
      </w:r>
    </w:p>
    <w:p w14:paraId="07BD8A85" w14:textId="77777777" w:rsidR="00EC295D" w:rsidRDefault="00EC295D" w:rsidP="00EC295D">
      <w:pPr>
        <w:shd w:val="clear" w:color="auto" w:fill="FFFFFF"/>
        <w:spacing w:after="150"/>
        <w:textAlignment w:val="baseline"/>
        <w:rPr>
          <w:rFonts w:ascii="Arial" w:eastAsia="Times New Roman" w:hAnsi="Arial" w:cs="Arial"/>
          <w:color w:val="273239"/>
          <w:spacing w:val="2"/>
          <w:sz w:val="26"/>
          <w:szCs w:val="26"/>
          <w:lang w:val="en-IN" w:eastAsia="en-IN"/>
        </w:rPr>
      </w:pPr>
    </w:p>
    <w:p w14:paraId="45AABF69" w14:textId="77777777" w:rsidR="00EC295D" w:rsidRPr="00EC295D" w:rsidRDefault="00EC295D" w:rsidP="00EC295D">
      <w:pPr>
        <w:shd w:val="clear" w:color="auto" w:fill="FFFFFF"/>
        <w:spacing w:after="150"/>
        <w:textAlignment w:val="baseline"/>
        <w:rPr>
          <w:rFonts w:ascii="Arial" w:eastAsia="Times New Roman" w:hAnsi="Arial" w:cs="Arial"/>
          <w:color w:val="273239"/>
          <w:spacing w:val="2"/>
          <w:sz w:val="26"/>
          <w:szCs w:val="26"/>
          <w:lang w:val="en-IN" w:eastAsia="en-IN"/>
        </w:rPr>
      </w:pPr>
    </w:p>
    <w:p w14:paraId="0109556C" w14:textId="38E1005C" w:rsidR="00AA517C" w:rsidRPr="00C96454" w:rsidRDefault="00AA517C" w:rsidP="00AA517C">
      <w:pPr>
        <w:pStyle w:val="ListParagraph"/>
        <w:numPr>
          <w:ilvl w:val="0"/>
          <w:numId w:val="24"/>
        </w:numPr>
        <w:rPr>
          <w:sz w:val="36"/>
          <w:szCs w:val="36"/>
        </w:rPr>
      </w:pPr>
      <w:r w:rsidRPr="00C96454">
        <w:rPr>
          <w:sz w:val="36"/>
          <w:szCs w:val="36"/>
        </w:rPr>
        <w:t xml:space="preserve"> How to create a Hyperlink in HTML?</w:t>
      </w:r>
    </w:p>
    <w:p w14:paraId="0889021B" w14:textId="77777777" w:rsidR="00EC295D" w:rsidRDefault="00223D57" w:rsidP="00223D57">
      <w:pPr>
        <w:ind w:left="360"/>
        <w:rPr>
          <w:b/>
          <w:bCs/>
          <w:sz w:val="36"/>
          <w:szCs w:val="36"/>
        </w:rPr>
      </w:pPr>
      <w:r w:rsidRPr="00EC295D">
        <w:rPr>
          <w:b/>
          <w:bCs/>
          <w:sz w:val="36"/>
          <w:szCs w:val="36"/>
        </w:rPr>
        <w:t>Ans:</w:t>
      </w:r>
    </w:p>
    <w:p w14:paraId="0B16BB75" w14:textId="57418B47" w:rsidR="00223D57" w:rsidRPr="00EC295D" w:rsidRDefault="008D0C1F" w:rsidP="00223D57">
      <w:pPr>
        <w:ind w:left="360"/>
        <w:rPr>
          <w:b/>
          <w:bCs/>
          <w:sz w:val="36"/>
          <w:szCs w:val="36"/>
          <w:u w:val="single"/>
        </w:rPr>
      </w:pPr>
      <w:r w:rsidRPr="00C96454">
        <w:rPr>
          <w:sz w:val="36"/>
          <w:szCs w:val="36"/>
        </w:rPr>
        <w:t xml:space="preserve"> </w:t>
      </w:r>
      <w:r w:rsidR="00EC295D" w:rsidRPr="00EC295D">
        <w:rPr>
          <w:b/>
          <w:bCs/>
          <w:sz w:val="36"/>
          <w:szCs w:val="36"/>
          <w:u w:val="single"/>
        </w:rPr>
        <w:t>code:</w:t>
      </w:r>
    </w:p>
    <w:p w14:paraId="1E5A08A0" w14:textId="15EC47B7" w:rsidR="00EC295D" w:rsidRDefault="00EC295D" w:rsidP="00223D57">
      <w:pPr>
        <w:ind w:left="360"/>
        <w:rPr>
          <w:sz w:val="28"/>
          <w:szCs w:val="28"/>
        </w:rPr>
      </w:pPr>
      <w:r w:rsidRPr="00EC295D">
        <w:rPr>
          <w:sz w:val="28"/>
          <w:szCs w:val="28"/>
        </w:rPr>
        <w:drawing>
          <wp:inline distT="0" distB="0" distL="0" distR="0" wp14:anchorId="2488039C" wp14:editId="32EA933E">
            <wp:extent cx="5943600" cy="1169035"/>
            <wp:effectExtent l="0" t="0" r="0" b="0"/>
            <wp:docPr id="108224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45243" name=""/>
                    <pic:cNvPicPr/>
                  </pic:nvPicPr>
                  <pic:blipFill>
                    <a:blip r:embed="rId31"/>
                    <a:stretch>
                      <a:fillRect/>
                    </a:stretch>
                  </pic:blipFill>
                  <pic:spPr>
                    <a:xfrm>
                      <a:off x="0" y="0"/>
                      <a:ext cx="5943600" cy="1169035"/>
                    </a:xfrm>
                    <a:prstGeom prst="rect">
                      <a:avLst/>
                    </a:prstGeom>
                  </pic:spPr>
                </pic:pic>
              </a:graphicData>
            </a:graphic>
          </wp:inline>
        </w:drawing>
      </w:r>
    </w:p>
    <w:p w14:paraId="1043AB32" w14:textId="77777777" w:rsidR="00EC295D" w:rsidRDefault="00EC295D" w:rsidP="00223D57">
      <w:pPr>
        <w:ind w:left="360"/>
        <w:rPr>
          <w:sz w:val="28"/>
          <w:szCs w:val="28"/>
        </w:rPr>
      </w:pPr>
    </w:p>
    <w:p w14:paraId="5608EA9F" w14:textId="77777777" w:rsidR="00EC295D" w:rsidRDefault="00EC295D" w:rsidP="00223D57">
      <w:pPr>
        <w:ind w:left="360"/>
        <w:rPr>
          <w:sz w:val="28"/>
          <w:szCs w:val="28"/>
        </w:rPr>
      </w:pPr>
    </w:p>
    <w:p w14:paraId="1F8D8823" w14:textId="77777777" w:rsidR="00EC295D" w:rsidRDefault="00EC295D" w:rsidP="00223D57">
      <w:pPr>
        <w:ind w:left="360"/>
        <w:rPr>
          <w:sz w:val="28"/>
          <w:szCs w:val="28"/>
        </w:rPr>
      </w:pPr>
    </w:p>
    <w:p w14:paraId="5B1A6146" w14:textId="77777777" w:rsidR="00EC295D" w:rsidRDefault="00EC295D" w:rsidP="00223D57">
      <w:pPr>
        <w:ind w:left="360"/>
        <w:rPr>
          <w:sz w:val="28"/>
          <w:szCs w:val="28"/>
        </w:rPr>
      </w:pPr>
    </w:p>
    <w:p w14:paraId="4D8941CD" w14:textId="77777777" w:rsidR="00EC295D" w:rsidRDefault="00EC295D" w:rsidP="00223D57">
      <w:pPr>
        <w:ind w:left="360"/>
        <w:rPr>
          <w:sz w:val="28"/>
          <w:szCs w:val="28"/>
        </w:rPr>
      </w:pPr>
    </w:p>
    <w:p w14:paraId="28370C45" w14:textId="77777777" w:rsidR="00EC295D" w:rsidRDefault="00EC295D" w:rsidP="00223D57">
      <w:pPr>
        <w:ind w:left="360"/>
        <w:rPr>
          <w:sz w:val="28"/>
          <w:szCs w:val="28"/>
        </w:rPr>
      </w:pPr>
    </w:p>
    <w:p w14:paraId="09F6A9D3" w14:textId="77777777" w:rsidR="00EC295D" w:rsidRDefault="00EC295D" w:rsidP="00223D57">
      <w:pPr>
        <w:ind w:left="360"/>
        <w:rPr>
          <w:sz w:val="28"/>
          <w:szCs w:val="28"/>
        </w:rPr>
      </w:pPr>
    </w:p>
    <w:p w14:paraId="150BE48A" w14:textId="77777777" w:rsidR="00EC295D" w:rsidRDefault="00EC295D" w:rsidP="00223D57">
      <w:pPr>
        <w:ind w:left="360"/>
        <w:rPr>
          <w:sz w:val="28"/>
          <w:szCs w:val="28"/>
        </w:rPr>
      </w:pPr>
    </w:p>
    <w:p w14:paraId="55FDE034" w14:textId="77777777" w:rsidR="00EC295D" w:rsidRDefault="00EC295D" w:rsidP="00223D57">
      <w:pPr>
        <w:ind w:left="360"/>
        <w:rPr>
          <w:sz w:val="28"/>
          <w:szCs w:val="28"/>
        </w:rPr>
      </w:pPr>
    </w:p>
    <w:p w14:paraId="153985A9" w14:textId="77777777" w:rsidR="00EC295D" w:rsidRDefault="00EC295D" w:rsidP="00223D57">
      <w:pPr>
        <w:ind w:left="360"/>
        <w:rPr>
          <w:sz w:val="28"/>
          <w:szCs w:val="28"/>
        </w:rPr>
      </w:pPr>
    </w:p>
    <w:p w14:paraId="3F977B75" w14:textId="09A038D7" w:rsidR="00EC295D" w:rsidRPr="00EC295D" w:rsidRDefault="00EC295D" w:rsidP="00223D57">
      <w:pPr>
        <w:ind w:left="360"/>
        <w:rPr>
          <w:b/>
          <w:bCs/>
          <w:sz w:val="28"/>
          <w:szCs w:val="28"/>
          <w:u w:val="single"/>
        </w:rPr>
      </w:pPr>
      <w:r w:rsidRPr="00EC295D">
        <w:rPr>
          <w:b/>
          <w:bCs/>
          <w:sz w:val="28"/>
          <w:szCs w:val="28"/>
          <w:u w:val="single"/>
        </w:rPr>
        <w:t>Output:</w:t>
      </w:r>
    </w:p>
    <w:p w14:paraId="44C28514" w14:textId="6C00AE00" w:rsidR="00EC295D" w:rsidRDefault="00EC295D" w:rsidP="00223D57">
      <w:pPr>
        <w:ind w:left="360"/>
        <w:rPr>
          <w:sz w:val="28"/>
          <w:szCs w:val="28"/>
        </w:rPr>
      </w:pPr>
      <w:r w:rsidRPr="00EC295D">
        <w:rPr>
          <w:sz w:val="28"/>
          <w:szCs w:val="28"/>
        </w:rPr>
        <w:drawing>
          <wp:inline distT="0" distB="0" distL="0" distR="0" wp14:anchorId="7120318E" wp14:editId="7B1A1995">
            <wp:extent cx="3177815" cy="2072820"/>
            <wp:effectExtent l="0" t="0" r="3810" b="3810"/>
            <wp:docPr id="141323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39655" name=""/>
                    <pic:cNvPicPr/>
                  </pic:nvPicPr>
                  <pic:blipFill>
                    <a:blip r:embed="rId32"/>
                    <a:stretch>
                      <a:fillRect/>
                    </a:stretch>
                  </pic:blipFill>
                  <pic:spPr>
                    <a:xfrm>
                      <a:off x="0" y="0"/>
                      <a:ext cx="3177815" cy="2072820"/>
                    </a:xfrm>
                    <a:prstGeom prst="rect">
                      <a:avLst/>
                    </a:prstGeom>
                  </pic:spPr>
                </pic:pic>
              </a:graphicData>
            </a:graphic>
          </wp:inline>
        </w:drawing>
      </w:r>
    </w:p>
    <w:p w14:paraId="597A4183" w14:textId="77777777" w:rsidR="00C96454" w:rsidRDefault="00C96454" w:rsidP="00223D57">
      <w:pPr>
        <w:ind w:left="360"/>
        <w:rPr>
          <w:sz w:val="28"/>
          <w:szCs w:val="28"/>
        </w:rPr>
      </w:pPr>
    </w:p>
    <w:p w14:paraId="4A17A647" w14:textId="77777777" w:rsidR="00C96454" w:rsidRDefault="00C96454" w:rsidP="00223D57">
      <w:pPr>
        <w:ind w:left="360"/>
        <w:rPr>
          <w:sz w:val="28"/>
          <w:szCs w:val="28"/>
        </w:rPr>
      </w:pPr>
    </w:p>
    <w:p w14:paraId="043D6B22" w14:textId="77777777" w:rsidR="00973DC5" w:rsidRPr="00C96454" w:rsidRDefault="00973DC5" w:rsidP="00EC295D">
      <w:pPr>
        <w:rPr>
          <w:sz w:val="28"/>
          <w:szCs w:val="28"/>
        </w:rPr>
      </w:pPr>
    </w:p>
    <w:p w14:paraId="5F8E7489" w14:textId="15E7ADA3" w:rsidR="00AA517C" w:rsidRPr="00C96454" w:rsidRDefault="00AA517C" w:rsidP="00AA517C">
      <w:pPr>
        <w:pStyle w:val="ListParagraph"/>
        <w:numPr>
          <w:ilvl w:val="0"/>
          <w:numId w:val="24"/>
        </w:numPr>
        <w:rPr>
          <w:sz w:val="36"/>
          <w:szCs w:val="36"/>
        </w:rPr>
      </w:pPr>
      <w:r w:rsidRPr="00C96454">
        <w:rPr>
          <w:sz w:val="36"/>
          <w:szCs w:val="36"/>
        </w:rPr>
        <w:t xml:space="preserve"> What is the use of an </w:t>
      </w:r>
      <w:proofErr w:type="spellStart"/>
      <w:r w:rsidRPr="00C96454">
        <w:rPr>
          <w:sz w:val="36"/>
          <w:szCs w:val="36"/>
        </w:rPr>
        <w:t>iframe</w:t>
      </w:r>
      <w:proofErr w:type="spellEnd"/>
      <w:r w:rsidRPr="00C96454">
        <w:rPr>
          <w:sz w:val="36"/>
          <w:szCs w:val="36"/>
        </w:rPr>
        <w:t xml:space="preserve"> tag?</w:t>
      </w:r>
    </w:p>
    <w:p w14:paraId="2B87688C" w14:textId="07323C6D" w:rsidR="00223D57" w:rsidRDefault="00223D57" w:rsidP="00223D57">
      <w:pPr>
        <w:ind w:left="360"/>
        <w:rPr>
          <w:rFonts w:ascii="Arial" w:hAnsi="Arial" w:cs="Arial"/>
          <w:color w:val="273239"/>
          <w:spacing w:val="2"/>
          <w:sz w:val="26"/>
          <w:szCs w:val="26"/>
          <w:shd w:val="clear" w:color="auto" w:fill="FFFFFF"/>
        </w:rPr>
      </w:pPr>
      <w:r w:rsidRPr="00EC295D">
        <w:rPr>
          <w:sz w:val="36"/>
          <w:szCs w:val="36"/>
          <w:u w:val="single"/>
        </w:rPr>
        <w:t>Ans:</w:t>
      </w:r>
      <w:r w:rsidR="00EC295D" w:rsidRPr="00EC295D">
        <w:rPr>
          <w:rFonts w:ascii="Arial" w:hAnsi="Arial" w:cs="Arial"/>
          <w:color w:val="273239"/>
          <w:spacing w:val="2"/>
          <w:sz w:val="26"/>
          <w:szCs w:val="26"/>
          <w:shd w:val="clear" w:color="auto" w:fill="FFFFFF"/>
        </w:rPr>
        <w:t xml:space="preserve"> </w:t>
      </w:r>
      <w:r w:rsidR="00EC295D">
        <w:rPr>
          <w:rFonts w:ascii="Arial" w:hAnsi="Arial" w:cs="Arial"/>
          <w:color w:val="273239"/>
          <w:spacing w:val="2"/>
          <w:sz w:val="26"/>
          <w:szCs w:val="26"/>
          <w:shd w:val="clear" w:color="auto" w:fill="FFFFFF"/>
        </w:rPr>
        <w:t xml:space="preserve">The </w:t>
      </w:r>
      <w:proofErr w:type="spellStart"/>
      <w:r w:rsidR="00EC295D">
        <w:rPr>
          <w:rFonts w:ascii="Arial" w:hAnsi="Arial" w:cs="Arial"/>
          <w:color w:val="273239"/>
          <w:spacing w:val="2"/>
          <w:sz w:val="26"/>
          <w:szCs w:val="26"/>
          <w:shd w:val="clear" w:color="auto" w:fill="FFFFFF"/>
        </w:rPr>
        <w:t>iframe</w:t>
      </w:r>
      <w:proofErr w:type="spellEnd"/>
      <w:r w:rsidR="00EC295D">
        <w:rPr>
          <w:rFonts w:ascii="Arial" w:hAnsi="Arial" w:cs="Arial"/>
          <w:color w:val="273239"/>
          <w:spacing w:val="2"/>
          <w:sz w:val="26"/>
          <w:szCs w:val="26"/>
          <w:shd w:val="clear" w:color="auto" w:fill="FFFFFF"/>
        </w:rPr>
        <w:t xml:space="preserve"> in HTML stands for </w:t>
      </w:r>
      <w:r w:rsidR="00EC295D">
        <w:rPr>
          <w:rStyle w:val="Strong"/>
          <w:rFonts w:ascii="Arial" w:hAnsi="Arial" w:cs="Arial"/>
          <w:color w:val="273239"/>
          <w:spacing w:val="2"/>
          <w:bdr w:val="none" w:sz="0" w:space="0" w:color="auto" w:frame="1"/>
          <w:shd w:val="clear" w:color="auto" w:fill="FFFFFF"/>
        </w:rPr>
        <w:t>Inline Frame</w:t>
      </w:r>
      <w:r w:rsidR="00EC295D">
        <w:rPr>
          <w:rFonts w:ascii="Arial" w:hAnsi="Arial" w:cs="Arial"/>
          <w:color w:val="273239"/>
          <w:spacing w:val="2"/>
          <w:sz w:val="26"/>
          <w:szCs w:val="26"/>
          <w:shd w:val="clear" w:color="auto" w:fill="FFFFFF"/>
        </w:rPr>
        <w:t xml:space="preserve">. </w:t>
      </w:r>
      <w:proofErr w:type="gramStart"/>
      <w:r w:rsidR="00EC295D">
        <w:rPr>
          <w:rFonts w:ascii="Arial" w:hAnsi="Arial" w:cs="Arial"/>
          <w:color w:val="273239"/>
          <w:spacing w:val="2"/>
          <w:sz w:val="26"/>
          <w:szCs w:val="26"/>
          <w:shd w:val="clear" w:color="auto" w:fill="FFFFFF"/>
        </w:rPr>
        <w:t>The ”</w:t>
      </w:r>
      <w:proofErr w:type="gramEnd"/>
      <w:r w:rsidR="00EC295D">
        <w:rPr>
          <w:rFonts w:ascii="Arial" w:hAnsi="Arial" w:cs="Arial"/>
          <w:color w:val="273239"/>
          <w:spacing w:val="2"/>
          <w:sz w:val="26"/>
          <w:szCs w:val="26"/>
          <w:shd w:val="clear" w:color="auto" w:fill="FFFFFF"/>
        </w:rPr>
        <w:t xml:space="preserve"> </w:t>
      </w:r>
      <w:proofErr w:type="spellStart"/>
      <w:r w:rsidR="00EC295D">
        <w:rPr>
          <w:rFonts w:ascii="Arial" w:hAnsi="Arial" w:cs="Arial"/>
          <w:color w:val="273239"/>
          <w:spacing w:val="2"/>
          <w:sz w:val="26"/>
          <w:szCs w:val="26"/>
          <w:shd w:val="clear" w:color="auto" w:fill="FFFFFF"/>
        </w:rPr>
        <w:t>iframe</w:t>
      </w:r>
      <w:proofErr w:type="spellEnd"/>
      <w:r w:rsidR="00EC295D">
        <w:rPr>
          <w:rFonts w:ascii="Arial" w:hAnsi="Arial" w:cs="Arial"/>
          <w:color w:val="273239"/>
          <w:spacing w:val="2"/>
          <w:sz w:val="26"/>
          <w:szCs w:val="26"/>
          <w:shd w:val="clear" w:color="auto" w:fill="FFFFFF"/>
        </w:rPr>
        <w:t xml:space="preserve"> ” tag defines a rectangular region within the document in which the browser can display a separate document, including scrollbars and borders. An inline frame is used to embed another document within the current HTML document. </w:t>
      </w:r>
    </w:p>
    <w:p w14:paraId="6188F3F7" w14:textId="42BAAA21" w:rsidR="00EC295D" w:rsidRDefault="00EC295D" w:rsidP="00223D57">
      <w:pPr>
        <w:ind w:left="360"/>
        <w:rPr>
          <w:rFonts w:ascii="Arial" w:hAnsi="Arial" w:cs="Arial"/>
          <w:b/>
          <w:bCs/>
          <w:color w:val="273239"/>
          <w:spacing w:val="2"/>
          <w:sz w:val="26"/>
          <w:szCs w:val="26"/>
          <w:u w:val="single"/>
          <w:shd w:val="clear" w:color="auto" w:fill="FFFFFF"/>
        </w:rPr>
      </w:pPr>
      <w:r w:rsidRPr="00EC295D">
        <w:rPr>
          <w:rFonts w:ascii="Arial" w:hAnsi="Arial" w:cs="Arial"/>
          <w:b/>
          <w:bCs/>
          <w:color w:val="273239"/>
          <w:spacing w:val="2"/>
          <w:sz w:val="26"/>
          <w:szCs w:val="26"/>
          <w:u w:val="single"/>
          <w:shd w:val="clear" w:color="auto" w:fill="FFFFFF"/>
        </w:rPr>
        <w:t>Code</w:t>
      </w:r>
    </w:p>
    <w:p w14:paraId="44D8B416" w14:textId="77777777" w:rsidR="00EC295D" w:rsidRPr="00EC295D" w:rsidRDefault="00EC295D" w:rsidP="00223D57">
      <w:pPr>
        <w:ind w:left="360"/>
        <w:rPr>
          <w:rFonts w:ascii="Arial" w:hAnsi="Arial" w:cs="Arial"/>
          <w:b/>
          <w:bCs/>
          <w:color w:val="273239"/>
          <w:spacing w:val="2"/>
          <w:sz w:val="26"/>
          <w:szCs w:val="26"/>
          <w:u w:val="single"/>
          <w:shd w:val="clear" w:color="auto" w:fill="FFFFFF"/>
        </w:rPr>
      </w:pPr>
    </w:p>
    <w:p w14:paraId="1FC844D4" w14:textId="0DFD8D21" w:rsidR="00EC295D" w:rsidRDefault="00EC295D" w:rsidP="00223D57">
      <w:pPr>
        <w:ind w:left="360"/>
        <w:rPr>
          <w:sz w:val="36"/>
          <w:szCs w:val="36"/>
        </w:rPr>
      </w:pPr>
      <w:r w:rsidRPr="00EC295D">
        <w:rPr>
          <w:sz w:val="36"/>
          <w:szCs w:val="36"/>
        </w:rPr>
        <w:drawing>
          <wp:inline distT="0" distB="0" distL="0" distR="0" wp14:anchorId="531BE74E" wp14:editId="711CF442">
            <wp:extent cx="5943600" cy="934720"/>
            <wp:effectExtent l="0" t="0" r="0" b="0"/>
            <wp:docPr id="85769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93276" name=""/>
                    <pic:cNvPicPr/>
                  </pic:nvPicPr>
                  <pic:blipFill>
                    <a:blip r:embed="rId33"/>
                    <a:stretch>
                      <a:fillRect/>
                    </a:stretch>
                  </pic:blipFill>
                  <pic:spPr>
                    <a:xfrm>
                      <a:off x="0" y="0"/>
                      <a:ext cx="5943600" cy="934720"/>
                    </a:xfrm>
                    <a:prstGeom prst="rect">
                      <a:avLst/>
                    </a:prstGeom>
                  </pic:spPr>
                </pic:pic>
              </a:graphicData>
            </a:graphic>
          </wp:inline>
        </w:drawing>
      </w:r>
    </w:p>
    <w:p w14:paraId="1FD463C2" w14:textId="77777777" w:rsidR="00EC295D" w:rsidRDefault="00EC295D" w:rsidP="00223D57">
      <w:pPr>
        <w:ind w:left="360"/>
        <w:rPr>
          <w:sz w:val="36"/>
          <w:szCs w:val="36"/>
        </w:rPr>
      </w:pPr>
    </w:p>
    <w:p w14:paraId="77A13C0B" w14:textId="77777777" w:rsidR="00EC295D" w:rsidRDefault="00EC295D" w:rsidP="00223D57">
      <w:pPr>
        <w:ind w:left="360"/>
        <w:rPr>
          <w:sz w:val="36"/>
          <w:szCs w:val="36"/>
        </w:rPr>
      </w:pPr>
    </w:p>
    <w:p w14:paraId="14980C76" w14:textId="2E1F08CC" w:rsidR="00C96454" w:rsidRPr="00EC295D" w:rsidRDefault="00EC295D" w:rsidP="00223D57">
      <w:pPr>
        <w:ind w:left="360"/>
        <w:rPr>
          <w:b/>
          <w:bCs/>
          <w:sz w:val="36"/>
          <w:szCs w:val="36"/>
          <w:u w:val="single"/>
        </w:rPr>
      </w:pPr>
      <w:r w:rsidRPr="00EC295D">
        <w:rPr>
          <w:b/>
          <w:bCs/>
          <w:sz w:val="36"/>
          <w:szCs w:val="36"/>
          <w:u w:val="single"/>
        </w:rPr>
        <w:t>Output</w:t>
      </w:r>
    </w:p>
    <w:p w14:paraId="1F923E52" w14:textId="0D5E7387" w:rsidR="00EC295D" w:rsidRDefault="00EC295D" w:rsidP="00223D57">
      <w:pPr>
        <w:ind w:left="360"/>
        <w:rPr>
          <w:sz w:val="36"/>
          <w:szCs w:val="36"/>
        </w:rPr>
      </w:pPr>
      <w:r w:rsidRPr="00EC295D">
        <w:rPr>
          <w:sz w:val="36"/>
          <w:szCs w:val="36"/>
        </w:rPr>
        <w:lastRenderedPageBreak/>
        <w:drawing>
          <wp:inline distT="0" distB="0" distL="0" distR="0" wp14:anchorId="7B82C493" wp14:editId="62BC46FE">
            <wp:extent cx="5730737" cy="3863675"/>
            <wp:effectExtent l="0" t="0" r="3810" b="3810"/>
            <wp:docPr id="159197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0802" name=""/>
                    <pic:cNvPicPr/>
                  </pic:nvPicPr>
                  <pic:blipFill>
                    <a:blip r:embed="rId34"/>
                    <a:stretch>
                      <a:fillRect/>
                    </a:stretch>
                  </pic:blipFill>
                  <pic:spPr>
                    <a:xfrm>
                      <a:off x="0" y="0"/>
                      <a:ext cx="5730737" cy="3863675"/>
                    </a:xfrm>
                    <a:prstGeom prst="rect">
                      <a:avLst/>
                    </a:prstGeom>
                  </pic:spPr>
                </pic:pic>
              </a:graphicData>
            </a:graphic>
          </wp:inline>
        </w:drawing>
      </w:r>
    </w:p>
    <w:p w14:paraId="59AD7377" w14:textId="77777777" w:rsidR="00C96454" w:rsidRDefault="00C96454" w:rsidP="00223D57">
      <w:pPr>
        <w:ind w:left="360"/>
        <w:rPr>
          <w:sz w:val="36"/>
          <w:szCs w:val="36"/>
        </w:rPr>
      </w:pPr>
    </w:p>
    <w:p w14:paraId="13776731" w14:textId="77777777" w:rsidR="00A54D52" w:rsidRDefault="00A54D52" w:rsidP="00EC295D">
      <w:pPr>
        <w:rPr>
          <w:sz w:val="36"/>
          <w:szCs w:val="36"/>
        </w:rPr>
      </w:pPr>
    </w:p>
    <w:p w14:paraId="489892F3" w14:textId="77777777" w:rsidR="00C96454" w:rsidRPr="00C96454" w:rsidRDefault="00C96454" w:rsidP="00223D57">
      <w:pPr>
        <w:ind w:left="360"/>
        <w:rPr>
          <w:sz w:val="36"/>
          <w:szCs w:val="36"/>
        </w:rPr>
      </w:pPr>
    </w:p>
    <w:p w14:paraId="2BEAA388" w14:textId="5C9225CF" w:rsidR="00AA517C" w:rsidRPr="00C96454" w:rsidRDefault="00AA517C" w:rsidP="00AA517C">
      <w:pPr>
        <w:pStyle w:val="ListParagraph"/>
        <w:numPr>
          <w:ilvl w:val="0"/>
          <w:numId w:val="24"/>
        </w:numPr>
        <w:rPr>
          <w:sz w:val="36"/>
          <w:szCs w:val="36"/>
        </w:rPr>
      </w:pPr>
      <w:r>
        <w:t xml:space="preserve"> </w:t>
      </w:r>
      <w:r w:rsidR="00223D57" w:rsidRPr="00C96454">
        <w:rPr>
          <w:sz w:val="36"/>
          <w:szCs w:val="36"/>
        </w:rPr>
        <w:t>W</w:t>
      </w:r>
      <w:r w:rsidRPr="00C96454">
        <w:rPr>
          <w:sz w:val="36"/>
          <w:szCs w:val="36"/>
        </w:rPr>
        <w:t>hat is the use of a span tag? Explain with example?</w:t>
      </w:r>
    </w:p>
    <w:p w14:paraId="5F6F91E0" w14:textId="40A457A9" w:rsidR="00C96454" w:rsidRDefault="00223D57" w:rsidP="00223D57">
      <w:pPr>
        <w:ind w:left="360"/>
        <w:rPr>
          <w:sz w:val="28"/>
          <w:szCs w:val="28"/>
        </w:rPr>
      </w:pPr>
      <w:r w:rsidRPr="00EC295D">
        <w:rPr>
          <w:sz w:val="36"/>
          <w:szCs w:val="36"/>
          <w:u w:val="single"/>
        </w:rPr>
        <w:t>Ans:</w:t>
      </w:r>
      <w:r w:rsidR="00973DC5">
        <w:t xml:space="preserve"> </w:t>
      </w:r>
      <w:r w:rsidR="00AC11D7" w:rsidRPr="00C96454">
        <w:rPr>
          <w:sz w:val="28"/>
          <w:szCs w:val="28"/>
        </w:rPr>
        <w:t>The span tag is an inline container used to mark up a part of a text, or a part of a document.</w:t>
      </w:r>
      <w:r w:rsidR="00EC295D">
        <w:rPr>
          <w:sz w:val="28"/>
          <w:szCs w:val="28"/>
        </w:rPr>
        <w:t xml:space="preserve">  The HTML span element is a generic inline container for inline elements and content. It is used to group elements for styling </w:t>
      </w:r>
      <w:proofErr w:type="gramStart"/>
      <w:r w:rsidR="00EC295D">
        <w:rPr>
          <w:sz w:val="28"/>
          <w:szCs w:val="28"/>
        </w:rPr>
        <w:t>purpose ,</w:t>
      </w:r>
      <w:proofErr w:type="gramEnd"/>
      <w:r w:rsidR="00EC295D">
        <w:rPr>
          <w:sz w:val="28"/>
          <w:szCs w:val="28"/>
        </w:rPr>
        <w:t xml:space="preserve"> a better way to  use it when no other semantic element is available.  </w:t>
      </w:r>
      <w:r w:rsidR="00AC11D7" w:rsidRPr="00C96454">
        <w:rPr>
          <w:sz w:val="28"/>
          <w:szCs w:val="28"/>
        </w:rPr>
        <w:t xml:space="preserve">  </w:t>
      </w:r>
    </w:p>
    <w:p w14:paraId="5F1452A1" w14:textId="77777777" w:rsidR="00C96454" w:rsidRDefault="00C96454" w:rsidP="00223D57">
      <w:pPr>
        <w:ind w:left="360"/>
        <w:rPr>
          <w:sz w:val="28"/>
          <w:szCs w:val="28"/>
        </w:rPr>
      </w:pPr>
    </w:p>
    <w:p w14:paraId="501A3701" w14:textId="77777777" w:rsidR="00A54D52" w:rsidRDefault="00A54D52" w:rsidP="00EC295D">
      <w:pPr>
        <w:rPr>
          <w:sz w:val="28"/>
          <w:szCs w:val="28"/>
        </w:rPr>
      </w:pPr>
    </w:p>
    <w:p w14:paraId="45D90AFC" w14:textId="299B2B37" w:rsidR="00AC11D7" w:rsidRPr="00C96454" w:rsidRDefault="00AC11D7" w:rsidP="00EC295D">
      <w:pPr>
        <w:ind w:left="360"/>
        <w:rPr>
          <w:sz w:val="28"/>
          <w:szCs w:val="28"/>
        </w:rPr>
      </w:pPr>
      <w:r w:rsidRPr="00C96454">
        <w:rPr>
          <w:sz w:val="28"/>
          <w:szCs w:val="28"/>
        </w:rPr>
        <w:t xml:space="preserve">   </w:t>
      </w:r>
    </w:p>
    <w:p w14:paraId="5C678169" w14:textId="2408728F" w:rsidR="00AA517C" w:rsidRPr="00C96454" w:rsidRDefault="00AA517C" w:rsidP="00AA517C">
      <w:pPr>
        <w:pStyle w:val="ListParagraph"/>
        <w:numPr>
          <w:ilvl w:val="0"/>
          <w:numId w:val="24"/>
        </w:numPr>
        <w:rPr>
          <w:sz w:val="36"/>
          <w:szCs w:val="36"/>
        </w:rPr>
      </w:pPr>
      <w:r w:rsidRPr="00C96454">
        <w:rPr>
          <w:sz w:val="36"/>
          <w:szCs w:val="36"/>
        </w:rPr>
        <w:t>How to insert a picture into a background image of a web page?</w:t>
      </w:r>
    </w:p>
    <w:p w14:paraId="3F8C1F57" w14:textId="77777777" w:rsidR="00EC295D" w:rsidRDefault="00223D57" w:rsidP="00223D57">
      <w:pPr>
        <w:ind w:left="360"/>
        <w:rPr>
          <w:sz w:val="36"/>
          <w:szCs w:val="36"/>
          <w:u w:val="single"/>
        </w:rPr>
      </w:pPr>
      <w:r w:rsidRPr="00EC295D">
        <w:rPr>
          <w:sz w:val="36"/>
          <w:szCs w:val="36"/>
          <w:u w:val="single"/>
        </w:rPr>
        <w:t>Ans:</w:t>
      </w:r>
    </w:p>
    <w:p w14:paraId="3D16497B" w14:textId="5AF9E326" w:rsidR="00223D57" w:rsidRDefault="0044349C" w:rsidP="00223D57">
      <w:pPr>
        <w:ind w:left="360"/>
        <w:rPr>
          <w:b/>
          <w:bCs/>
          <w:sz w:val="36"/>
          <w:szCs w:val="36"/>
          <w:u w:val="single"/>
        </w:rPr>
      </w:pPr>
      <w:r w:rsidRPr="00C96454">
        <w:rPr>
          <w:sz w:val="36"/>
          <w:szCs w:val="36"/>
        </w:rPr>
        <w:t xml:space="preserve"> </w:t>
      </w:r>
      <w:r w:rsidR="00EC295D" w:rsidRPr="00EC295D">
        <w:rPr>
          <w:b/>
          <w:bCs/>
          <w:sz w:val="36"/>
          <w:szCs w:val="36"/>
          <w:u w:val="single"/>
        </w:rPr>
        <w:t>Code:</w:t>
      </w:r>
    </w:p>
    <w:p w14:paraId="2EED26E5" w14:textId="77777777" w:rsidR="00EC295D" w:rsidRPr="00EC295D" w:rsidRDefault="00EC295D" w:rsidP="00223D57">
      <w:pPr>
        <w:ind w:left="360"/>
        <w:rPr>
          <w:b/>
          <w:bCs/>
          <w:sz w:val="36"/>
          <w:szCs w:val="36"/>
          <w:u w:val="single"/>
        </w:rPr>
      </w:pPr>
    </w:p>
    <w:p w14:paraId="32452AEE" w14:textId="2723CEEB" w:rsidR="00EC295D" w:rsidRDefault="00EC295D" w:rsidP="00223D57">
      <w:pPr>
        <w:ind w:left="360"/>
        <w:rPr>
          <w:sz w:val="36"/>
          <w:szCs w:val="36"/>
        </w:rPr>
      </w:pPr>
      <w:r w:rsidRPr="00EC295D">
        <w:rPr>
          <w:sz w:val="36"/>
          <w:szCs w:val="36"/>
        </w:rPr>
        <w:lastRenderedPageBreak/>
        <w:drawing>
          <wp:inline distT="0" distB="0" distL="0" distR="0" wp14:anchorId="23C5C5DE" wp14:editId="7544ADD6">
            <wp:extent cx="5220152" cy="1051651"/>
            <wp:effectExtent l="0" t="0" r="0" b="0"/>
            <wp:docPr id="197572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23208" name=""/>
                    <pic:cNvPicPr/>
                  </pic:nvPicPr>
                  <pic:blipFill>
                    <a:blip r:embed="rId35"/>
                    <a:stretch>
                      <a:fillRect/>
                    </a:stretch>
                  </pic:blipFill>
                  <pic:spPr>
                    <a:xfrm>
                      <a:off x="0" y="0"/>
                      <a:ext cx="5220152" cy="1051651"/>
                    </a:xfrm>
                    <a:prstGeom prst="rect">
                      <a:avLst/>
                    </a:prstGeom>
                  </pic:spPr>
                </pic:pic>
              </a:graphicData>
            </a:graphic>
          </wp:inline>
        </w:drawing>
      </w:r>
    </w:p>
    <w:p w14:paraId="607510BB" w14:textId="77777777" w:rsidR="00EC295D" w:rsidRDefault="00EC295D" w:rsidP="00223D57">
      <w:pPr>
        <w:ind w:left="360"/>
        <w:rPr>
          <w:b/>
          <w:bCs/>
          <w:sz w:val="36"/>
          <w:szCs w:val="36"/>
          <w:u w:val="single"/>
        </w:rPr>
      </w:pPr>
    </w:p>
    <w:p w14:paraId="0387856E" w14:textId="4F252E7B" w:rsidR="00EC295D" w:rsidRDefault="00EC295D" w:rsidP="00223D57">
      <w:pPr>
        <w:ind w:left="360"/>
        <w:rPr>
          <w:b/>
          <w:bCs/>
          <w:sz w:val="36"/>
          <w:szCs w:val="36"/>
          <w:u w:val="single"/>
        </w:rPr>
      </w:pPr>
      <w:r w:rsidRPr="00EC295D">
        <w:rPr>
          <w:b/>
          <w:bCs/>
          <w:sz w:val="36"/>
          <w:szCs w:val="36"/>
          <w:u w:val="single"/>
        </w:rPr>
        <w:t>Output</w:t>
      </w:r>
    </w:p>
    <w:p w14:paraId="4629DD8C" w14:textId="77777777" w:rsidR="00EC295D" w:rsidRPr="00EC295D" w:rsidRDefault="00EC295D" w:rsidP="00223D57">
      <w:pPr>
        <w:ind w:left="360"/>
        <w:rPr>
          <w:b/>
          <w:bCs/>
          <w:sz w:val="36"/>
          <w:szCs w:val="36"/>
          <w:u w:val="single"/>
        </w:rPr>
      </w:pPr>
    </w:p>
    <w:p w14:paraId="4D57BD2B" w14:textId="3FB8BC79" w:rsidR="00EC295D" w:rsidRDefault="00EC295D" w:rsidP="00223D57">
      <w:pPr>
        <w:ind w:left="360"/>
        <w:rPr>
          <w:sz w:val="36"/>
          <w:szCs w:val="36"/>
        </w:rPr>
      </w:pPr>
      <w:r w:rsidRPr="00EC295D">
        <w:rPr>
          <w:sz w:val="36"/>
          <w:szCs w:val="36"/>
        </w:rPr>
        <w:drawing>
          <wp:inline distT="0" distB="0" distL="0" distR="0" wp14:anchorId="2D234566" wp14:editId="4F5285E4">
            <wp:extent cx="2692400" cy="1642191"/>
            <wp:effectExtent l="0" t="0" r="0" b="0"/>
            <wp:docPr id="195047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2671" name=""/>
                    <pic:cNvPicPr/>
                  </pic:nvPicPr>
                  <pic:blipFill>
                    <a:blip r:embed="rId36"/>
                    <a:stretch>
                      <a:fillRect/>
                    </a:stretch>
                  </pic:blipFill>
                  <pic:spPr>
                    <a:xfrm>
                      <a:off x="0" y="0"/>
                      <a:ext cx="2718671" cy="1658215"/>
                    </a:xfrm>
                    <a:prstGeom prst="rect">
                      <a:avLst/>
                    </a:prstGeom>
                  </pic:spPr>
                </pic:pic>
              </a:graphicData>
            </a:graphic>
          </wp:inline>
        </w:drawing>
      </w:r>
    </w:p>
    <w:p w14:paraId="5927E583" w14:textId="77777777" w:rsidR="00A54D52" w:rsidRDefault="00A54D52" w:rsidP="00EC295D">
      <w:pPr>
        <w:rPr>
          <w:sz w:val="36"/>
          <w:szCs w:val="36"/>
        </w:rPr>
      </w:pPr>
    </w:p>
    <w:p w14:paraId="239092CA" w14:textId="77777777" w:rsidR="00A54D52" w:rsidRDefault="00A54D52" w:rsidP="00223D57">
      <w:pPr>
        <w:ind w:left="360"/>
        <w:rPr>
          <w:sz w:val="36"/>
          <w:szCs w:val="36"/>
        </w:rPr>
      </w:pPr>
    </w:p>
    <w:p w14:paraId="7DBAB4B0" w14:textId="77777777" w:rsidR="00EC295D" w:rsidRDefault="00EC295D" w:rsidP="00223D57">
      <w:pPr>
        <w:ind w:left="360"/>
        <w:rPr>
          <w:sz w:val="36"/>
          <w:szCs w:val="36"/>
        </w:rPr>
      </w:pPr>
    </w:p>
    <w:p w14:paraId="2A15D685" w14:textId="77777777" w:rsidR="00EC295D" w:rsidRPr="00C96454" w:rsidRDefault="00EC295D" w:rsidP="00223D57">
      <w:pPr>
        <w:ind w:left="360"/>
        <w:rPr>
          <w:sz w:val="36"/>
          <w:szCs w:val="36"/>
        </w:rPr>
      </w:pPr>
    </w:p>
    <w:p w14:paraId="6A537249" w14:textId="396E6D04" w:rsidR="00AA517C" w:rsidRPr="00C96454" w:rsidRDefault="00AA517C" w:rsidP="00AA517C">
      <w:pPr>
        <w:pStyle w:val="ListParagraph"/>
        <w:numPr>
          <w:ilvl w:val="0"/>
          <w:numId w:val="24"/>
        </w:numPr>
        <w:rPr>
          <w:sz w:val="36"/>
          <w:szCs w:val="36"/>
        </w:rPr>
      </w:pPr>
      <w:r w:rsidRPr="00C96454">
        <w:rPr>
          <w:sz w:val="36"/>
          <w:szCs w:val="36"/>
        </w:rPr>
        <w:t xml:space="preserve"> How are active links different from normal links?</w:t>
      </w:r>
    </w:p>
    <w:p w14:paraId="51B06A3A" w14:textId="22D37D2B" w:rsidR="00EC295D" w:rsidRPr="00EC295D" w:rsidRDefault="00223D57" w:rsidP="00EC295D">
      <w:pPr>
        <w:ind w:left="360"/>
        <w:rPr>
          <w:sz w:val="36"/>
          <w:szCs w:val="36"/>
          <w:u w:val="single"/>
        </w:rPr>
      </w:pPr>
      <w:r w:rsidRPr="00EC295D">
        <w:rPr>
          <w:sz w:val="36"/>
          <w:szCs w:val="36"/>
          <w:u w:val="single"/>
        </w:rPr>
        <w:t>Ans:</w:t>
      </w:r>
      <w:r w:rsidR="00FA69C5" w:rsidRPr="00EC295D">
        <w:rPr>
          <w:sz w:val="36"/>
          <w:szCs w:val="36"/>
          <w:u w:val="single"/>
        </w:rPr>
        <w:t xml:space="preserve"> </w:t>
      </w:r>
      <w:r w:rsidR="00EC295D" w:rsidRPr="00EC295D">
        <w:rPr>
          <w:sz w:val="36"/>
          <w:szCs w:val="36"/>
        </w:rPr>
        <w:t xml:space="preserve">        Normal and Active links are </w:t>
      </w:r>
      <w:r w:rsidR="00EC295D">
        <w:rPr>
          <w:sz w:val="36"/>
          <w:szCs w:val="36"/>
        </w:rPr>
        <w:t xml:space="preserve">pretty much the same which one basic different between them. it is normal link is just a line of code a containing a pointer to another resources. Active link is also a line of code pointing to </w:t>
      </w:r>
      <w:proofErr w:type="gramStart"/>
      <w:r w:rsidR="00EC295D">
        <w:rPr>
          <w:sz w:val="36"/>
          <w:szCs w:val="36"/>
        </w:rPr>
        <w:t>another</w:t>
      </w:r>
      <w:proofErr w:type="gramEnd"/>
      <w:r w:rsidR="00EC295D">
        <w:rPr>
          <w:sz w:val="36"/>
          <w:szCs w:val="36"/>
        </w:rPr>
        <w:t xml:space="preserve"> resources but, it is in the action of opening the resources being pointed. </w:t>
      </w:r>
    </w:p>
    <w:p w14:paraId="40166CE9" w14:textId="77777777" w:rsidR="00A54D52" w:rsidRPr="00C96454" w:rsidRDefault="00A54D52" w:rsidP="00223D57">
      <w:pPr>
        <w:ind w:left="360"/>
        <w:rPr>
          <w:sz w:val="36"/>
          <w:szCs w:val="36"/>
        </w:rPr>
      </w:pPr>
    </w:p>
    <w:p w14:paraId="20D3AECD" w14:textId="3DC89CB3" w:rsidR="00AA517C" w:rsidRPr="00C96454" w:rsidRDefault="00AA517C" w:rsidP="00AA517C">
      <w:pPr>
        <w:pStyle w:val="ListParagraph"/>
        <w:numPr>
          <w:ilvl w:val="0"/>
          <w:numId w:val="24"/>
        </w:numPr>
        <w:rPr>
          <w:sz w:val="36"/>
          <w:szCs w:val="36"/>
        </w:rPr>
      </w:pPr>
      <w:r w:rsidRPr="00C96454">
        <w:rPr>
          <w:sz w:val="36"/>
          <w:szCs w:val="36"/>
        </w:rPr>
        <w:t xml:space="preserve"> What are the different tags to separate sections of text?</w:t>
      </w:r>
    </w:p>
    <w:p w14:paraId="014C6BA5" w14:textId="29619809" w:rsidR="00C96454" w:rsidRDefault="00223D57" w:rsidP="00EC295D">
      <w:pPr>
        <w:ind w:left="360"/>
        <w:rPr>
          <w:sz w:val="36"/>
          <w:szCs w:val="36"/>
        </w:rPr>
      </w:pPr>
      <w:r w:rsidRPr="00EC295D">
        <w:rPr>
          <w:sz w:val="36"/>
          <w:szCs w:val="36"/>
          <w:u w:val="single"/>
        </w:rPr>
        <w:t>Ans:</w:t>
      </w:r>
      <w:r w:rsidR="00EC295D">
        <w:rPr>
          <w:sz w:val="36"/>
          <w:szCs w:val="36"/>
        </w:rPr>
        <w:t xml:space="preserve"> There are many tags in HTML to separate section of </w:t>
      </w:r>
      <w:proofErr w:type="gramStart"/>
      <w:r w:rsidR="00EC295D">
        <w:rPr>
          <w:sz w:val="36"/>
          <w:szCs w:val="36"/>
        </w:rPr>
        <w:t>text  defines</w:t>
      </w:r>
      <w:proofErr w:type="gramEnd"/>
      <w:r w:rsidR="00EC295D">
        <w:rPr>
          <w:sz w:val="36"/>
          <w:szCs w:val="36"/>
        </w:rPr>
        <w:t xml:space="preserve"> the section of document such as chapters, header, </w:t>
      </w:r>
      <w:r w:rsidR="00EC295D">
        <w:rPr>
          <w:sz w:val="36"/>
          <w:szCs w:val="36"/>
        </w:rPr>
        <w:lastRenderedPageBreak/>
        <w:t>footers, or any other section. The section tag divides the content into section and subsection.</w:t>
      </w:r>
    </w:p>
    <w:p w14:paraId="4EFC128E" w14:textId="77777777" w:rsidR="00EC295D" w:rsidRDefault="00EC295D" w:rsidP="00EC295D">
      <w:pPr>
        <w:ind w:left="360"/>
        <w:rPr>
          <w:sz w:val="36"/>
          <w:szCs w:val="36"/>
        </w:rPr>
      </w:pPr>
    </w:p>
    <w:p w14:paraId="0A14AB66" w14:textId="3760BDDC" w:rsidR="00EC295D" w:rsidRDefault="00EC295D" w:rsidP="00EC295D">
      <w:pPr>
        <w:ind w:left="360"/>
        <w:rPr>
          <w:sz w:val="36"/>
          <w:szCs w:val="36"/>
        </w:rPr>
      </w:pPr>
      <w:r>
        <w:rPr>
          <w:sz w:val="36"/>
          <w:szCs w:val="36"/>
        </w:rPr>
        <w:t xml:space="preserve">Example: </w:t>
      </w:r>
    </w:p>
    <w:p w14:paraId="668C87FC" w14:textId="77777777" w:rsidR="00EC295D" w:rsidRDefault="00EC295D" w:rsidP="00EC295D">
      <w:pPr>
        <w:ind w:left="360"/>
        <w:rPr>
          <w:sz w:val="36"/>
          <w:szCs w:val="36"/>
        </w:rPr>
      </w:pPr>
      <w:r>
        <w:rPr>
          <w:sz w:val="36"/>
          <w:szCs w:val="36"/>
        </w:rPr>
        <w:t>&lt;</w:t>
      </w:r>
      <w:proofErr w:type="spellStart"/>
      <w:r>
        <w:rPr>
          <w:sz w:val="36"/>
          <w:szCs w:val="36"/>
        </w:rPr>
        <w:t>br</w:t>
      </w:r>
      <w:proofErr w:type="spellEnd"/>
      <w:r>
        <w:rPr>
          <w:sz w:val="36"/>
          <w:szCs w:val="36"/>
        </w:rPr>
        <w:t>&gt;Tag = It is used to separate the line of text. Its breaks the current line and shifts the flow of the next line or a new line.</w:t>
      </w:r>
    </w:p>
    <w:p w14:paraId="01DB3572" w14:textId="77777777" w:rsidR="00EC295D" w:rsidRDefault="00EC295D" w:rsidP="00EC295D">
      <w:pPr>
        <w:ind w:left="360"/>
        <w:rPr>
          <w:sz w:val="36"/>
          <w:szCs w:val="36"/>
        </w:rPr>
      </w:pPr>
    </w:p>
    <w:p w14:paraId="2E475F8F" w14:textId="0968A423" w:rsidR="00EC295D" w:rsidRDefault="00EC295D" w:rsidP="00EC295D">
      <w:pPr>
        <w:ind w:left="360"/>
        <w:rPr>
          <w:sz w:val="36"/>
          <w:szCs w:val="36"/>
        </w:rPr>
      </w:pPr>
      <w:r>
        <w:rPr>
          <w:sz w:val="36"/>
          <w:szCs w:val="36"/>
        </w:rPr>
        <w:t xml:space="preserve">&lt;p&gt; Tag = This tag is used to write a paragraph of text. </w:t>
      </w:r>
    </w:p>
    <w:p w14:paraId="1B368974" w14:textId="77777777" w:rsidR="00EC295D" w:rsidRPr="00C96454" w:rsidRDefault="00EC295D" w:rsidP="00EC295D">
      <w:pPr>
        <w:ind w:left="360"/>
        <w:rPr>
          <w:sz w:val="36"/>
          <w:szCs w:val="36"/>
        </w:rPr>
      </w:pPr>
    </w:p>
    <w:p w14:paraId="4E1D9AF2" w14:textId="73145435" w:rsidR="00AA517C" w:rsidRPr="00C96454" w:rsidRDefault="00AA517C" w:rsidP="00AA517C">
      <w:pPr>
        <w:pStyle w:val="ListParagraph"/>
        <w:numPr>
          <w:ilvl w:val="0"/>
          <w:numId w:val="24"/>
        </w:numPr>
        <w:rPr>
          <w:sz w:val="36"/>
          <w:szCs w:val="36"/>
        </w:rPr>
      </w:pPr>
      <w:r w:rsidRPr="00C96454">
        <w:rPr>
          <w:sz w:val="36"/>
          <w:szCs w:val="36"/>
        </w:rPr>
        <w:t>What is SVG?</w:t>
      </w:r>
    </w:p>
    <w:p w14:paraId="6B00708D" w14:textId="5DD61F50" w:rsidR="00223D57" w:rsidRDefault="00223D57" w:rsidP="00223D57">
      <w:pPr>
        <w:ind w:left="360"/>
        <w:rPr>
          <w:sz w:val="28"/>
          <w:szCs w:val="28"/>
        </w:rPr>
      </w:pPr>
      <w:r w:rsidRPr="00C96454">
        <w:rPr>
          <w:sz w:val="36"/>
          <w:szCs w:val="36"/>
        </w:rPr>
        <w:t>Ans:</w:t>
      </w:r>
      <w:r w:rsidR="00087494">
        <w:t xml:space="preserve">  </w:t>
      </w:r>
      <w:r w:rsidR="00087494" w:rsidRPr="00C96454">
        <w:rPr>
          <w:sz w:val="28"/>
          <w:szCs w:val="28"/>
        </w:rPr>
        <w:t>SVG stands for scalable vector Graphics</w:t>
      </w:r>
    </w:p>
    <w:p w14:paraId="54CA1ADD" w14:textId="77777777" w:rsidR="00C96454" w:rsidRDefault="00C96454" w:rsidP="00223D57">
      <w:pPr>
        <w:ind w:left="360"/>
        <w:rPr>
          <w:sz w:val="28"/>
          <w:szCs w:val="28"/>
        </w:rPr>
      </w:pPr>
    </w:p>
    <w:p w14:paraId="7DD0C423" w14:textId="77777777" w:rsidR="00C96454" w:rsidRDefault="00C96454" w:rsidP="00223D57">
      <w:pPr>
        <w:ind w:left="360"/>
      </w:pPr>
    </w:p>
    <w:p w14:paraId="5CA6AC21" w14:textId="444112C9" w:rsidR="00AA517C" w:rsidRPr="00C96454" w:rsidRDefault="00AA517C" w:rsidP="00AA517C">
      <w:pPr>
        <w:pStyle w:val="ListParagraph"/>
        <w:numPr>
          <w:ilvl w:val="0"/>
          <w:numId w:val="24"/>
        </w:numPr>
        <w:rPr>
          <w:sz w:val="36"/>
          <w:szCs w:val="36"/>
        </w:rPr>
      </w:pPr>
      <w:r w:rsidRPr="00C96454">
        <w:rPr>
          <w:sz w:val="36"/>
          <w:szCs w:val="36"/>
        </w:rPr>
        <w:t xml:space="preserve"> What is difference between HTML and XHTML?</w:t>
      </w:r>
    </w:p>
    <w:p w14:paraId="3B2517EA" w14:textId="77777777" w:rsidR="00EC295D" w:rsidRDefault="00223D57" w:rsidP="00223D57">
      <w:pPr>
        <w:ind w:left="360"/>
        <w:rPr>
          <w:sz w:val="28"/>
          <w:szCs w:val="28"/>
        </w:rPr>
      </w:pPr>
      <w:r w:rsidRPr="00C96454">
        <w:rPr>
          <w:sz w:val="36"/>
          <w:szCs w:val="36"/>
        </w:rPr>
        <w:t>Ans:</w:t>
      </w:r>
      <w:r w:rsidR="00F75B2D" w:rsidRPr="00C96454">
        <w:rPr>
          <w:sz w:val="36"/>
          <w:szCs w:val="36"/>
        </w:rPr>
        <w:t xml:space="preserve"> </w:t>
      </w:r>
      <w:r w:rsidR="00557043" w:rsidRPr="00C96454">
        <w:rPr>
          <w:sz w:val="28"/>
          <w:szCs w:val="28"/>
        </w:rPr>
        <w:t xml:space="preserve">HTML stands for Hypertext </w:t>
      </w:r>
      <w:r w:rsidR="00EC295D">
        <w:rPr>
          <w:sz w:val="28"/>
          <w:szCs w:val="28"/>
        </w:rPr>
        <w:t>M</w:t>
      </w:r>
      <w:r w:rsidR="00557043" w:rsidRPr="00C96454">
        <w:rPr>
          <w:sz w:val="28"/>
          <w:szCs w:val="28"/>
        </w:rPr>
        <w:t>ark</w:t>
      </w:r>
      <w:r w:rsidR="00EC295D">
        <w:rPr>
          <w:sz w:val="28"/>
          <w:szCs w:val="28"/>
        </w:rPr>
        <w:t xml:space="preserve">up Language, </w:t>
      </w:r>
      <w:proofErr w:type="gramStart"/>
      <w:r w:rsidR="00EC295D">
        <w:rPr>
          <w:sz w:val="28"/>
          <w:szCs w:val="28"/>
        </w:rPr>
        <w:t>whereas  XHTML</w:t>
      </w:r>
      <w:proofErr w:type="gramEnd"/>
      <w:r w:rsidR="00EC295D">
        <w:rPr>
          <w:sz w:val="28"/>
          <w:szCs w:val="28"/>
        </w:rPr>
        <w:t xml:space="preserve"> stands for Extensible Hypertext Markup Language. </w:t>
      </w:r>
    </w:p>
    <w:p w14:paraId="76441A35" w14:textId="0029A82C" w:rsidR="00223D57" w:rsidRDefault="00EC295D" w:rsidP="00223D57">
      <w:pPr>
        <w:ind w:left="360"/>
        <w:rPr>
          <w:sz w:val="28"/>
          <w:szCs w:val="28"/>
        </w:rPr>
      </w:pPr>
      <w:r>
        <w:rPr>
          <w:sz w:val="28"/>
          <w:szCs w:val="28"/>
        </w:rPr>
        <w:t xml:space="preserve">         XHTML was developed to make HTML more extensible and flexible to work with other data formats.  </w:t>
      </w:r>
    </w:p>
    <w:p w14:paraId="1338A272" w14:textId="77777777" w:rsidR="00C96454" w:rsidRPr="00C96454" w:rsidRDefault="00C96454" w:rsidP="00EC295D">
      <w:pPr>
        <w:rPr>
          <w:sz w:val="28"/>
          <w:szCs w:val="28"/>
        </w:rPr>
      </w:pPr>
    </w:p>
    <w:p w14:paraId="7EE97F06" w14:textId="5EDEBB98" w:rsidR="00A9204E" w:rsidRPr="00C96454" w:rsidRDefault="00AA517C" w:rsidP="00AA517C">
      <w:pPr>
        <w:pStyle w:val="ListParagraph"/>
        <w:numPr>
          <w:ilvl w:val="0"/>
          <w:numId w:val="24"/>
        </w:numPr>
        <w:rPr>
          <w:sz w:val="36"/>
          <w:szCs w:val="36"/>
        </w:rPr>
      </w:pPr>
      <w:r w:rsidRPr="00C96454">
        <w:rPr>
          <w:sz w:val="36"/>
          <w:szCs w:val="36"/>
        </w:rPr>
        <w:t>What are logical and physical tags in HTML?</w:t>
      </w:r>
    </w:p>
    <w:p w14:paraId="07B62AFE" w14:textId="2F402A04" w:rsidR="00223D57" w:rsidRDefault="00223D57" w:rsidP="00223D57">
      <w:pPr>
        <w:ind w:left="360"/>
        <w:rPr>
          <w:sz w:val="36"/>
          <w:szCs w:val="36"/>
        </w:rPr>
      </w:pPr>
      <w:r w:rsidRPr="00C96454">
        <w:rPr>
          <w:sz w:val="36"/>
          <w:szCs w:val="36"/>
        </w:rPr>
        <w:t>Ans:</w:t>
      </w:r>
      <w:r w:rsidR="00EC295D">
        <w:rPr>
          <w:sz w:val="36"/>
          <w:szCs w:val="36"/>
        </w:rPr>
        <w:t xml:space="preserve"> Physical and Logical tags are used in HTML for better visibility and understanding of the text bye the user on the web page. However, both tags differ from each other as suggested by their names.</w:t>
      </w:r>
    </w:p>
    <w:p w14:paraId="3A398965" w14:textId="46E502F3" w:rsidR="00EC295D" w:rsidRDefault="00EC295D" w:rsidP="00223D57">
      <w:pPr>
        <w:ind w:left="360"/>
        <w:rPr>
          <w:sz w:val="36"/>
          <w:szCs w:val="36"/>
        </w:rPr>
      </w:pPr>
      <w:r>
        <w:rPr>
          <w:sz w:val="36"/>
          <w:szCs w:val="36"/>
        </w:rPr>
        <w:t xml:space="preserve"> Physical tag: these tags are used to provide the visual appearance to the text.</w:t>
      </w:r>
    </w:p>
    <w:p w14:paraId="08B8FB28" w14:textId="3414CD3C" w:rsidR="00EC295D" w:rsidRPr="00C96454" w:rsidRDefault="00EC295D" w:rsidP="00223D57">
      <w:pPr>
        <w:ind w:left="360"/>
        <w:rPr>
          <w:sz w:val="36"/>
          <w:szCs w:val="36"/>
        </w:rPr>
      </w:pPr>
      <w:r>
        <w:rPr>
          <w:sz w:val="36"/>
          <w:szCs w:val="36"/>
        </w:rPr>
        <w:t xml:space="preserve"> Logical tag: These tags are used to add some logical or semantic value to the text.</w:t>
      </w:r>
    </w:p>
    <w:sectPr w:rsidR="00EC295D" w:rsidRPr="00C96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1747DD5"/>
    <w:multiLevelType w:val="hybridMultilevel"/>
    <w:tmpl w:val="3C3061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B501B50"/>
    <w:multiLevelType w:val="hybridMultilevel"/>
    <w:tmpl w:val="9B92DE4C"/>
    <w:lvl w:ilvl="0" w:tplc="AE0A4CE6">
      <w:numFmt w:val="bullet"/>
      <w:lvlText w:val=""/>
      <w:lvlJc w:val="left"/>
      <w:pPr>
        <w:ind w:left="852" w:hanging="360"/>
      </w:pPr>
      <w:rPr>
        <w:rFonts w:ascii="Symbol" w:eastAsiaTheme="minorHAnsi" w:hAnsi="Symbol" w:cstheme="minorBidi"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A604AA"/>
    <w:multiLevelType w:val="hybridMultilevel"/>
    <w:tmpl w:val="DE4A66DC"/>
    <w:lvl w:ilvl="0" w:tplc="3BB4E9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8925E9B"/>
    <w:multiLevelType w:val="hybridMultilevel"/>
    <w:tmpl w:val="7B1082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DBA15C5"/>
    <w:multiLevelType w:val="hybridMultilevel"/>
    <w:tmpl w:val="D10C5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7F527D"/>
    <w:multiLevelType w:val="multilevel"/>
    <w:tmpl w:val="9F14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E3566CA"/>
    <w:multiLevelType w:val="hybridMultilevel"/>
    <w:tmpl w:val="1E725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76D7AC4"/>
    <w:multiLevelType w:val="hybridMultilevel"/>
    <w:tmpl w:val="6F8484EA"/>
    <w:lvl w:ilvl="0" w:tplc="E216F8F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6E52EF"/>
    <w:multiLevelType w:val="hybridMultilevel"/>
    <w:tmpl w:val="5E72B816"/>
    <w:lvl w:ilvl="0" w:tplc="90D245B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395931543">
    <w:abstractNumId w:val="25"/>
  </w:num>
  <w:num w:numId="2" w16cid:durableId="206571338">
    <w:abstractNumId w:val="12"/>
  </w:num>
  <w:num w:numId="3" w16cid:durableId="358773893">
    <w:abstractNumId w:val="10"/>
  </w:num>
  <w:num w:numId="4" w16cid:durableId="1147160203">
    <w:abstractNumId w:val="30"/>
  </w:num>
  <w:num w:numId="5" w16cid:durableId="518395484">
    <w:abstractNumId w:val="13"/>
  </w:num>
  <w:num w:numId="6" w16cid:durableId="2038699812">
    <w:abstractNumId w:val="17"/>
  </w:num>
  <w:num w:numId="7" w16cid:durableId="1005865739">
    <w:abstractNumId w:val="21"/>
  </w:num>
  <w:num w:numId="8" w16cid:durableId="597832564">
    <w:abstractNumId w:val="9"/>
  </w:num>
  <w:num w:numId="9" w16cid:durableId="1720014383">
    <w:abstractNumId w:val="7"/>
  </w:num>
  <w:num w:numId="10" w16cid:durableId="439685004">
    <w:abstractNumId w:val="6"/>
  </w:num>
  <w:num w:numId="11" w16cid:durableId="979967197">
    <w:abstractNumId w:val="5"/>
  </w:num>
  <w:num w:numId="12" w16cid:durableId="1338383091">
    <w:abstractNumId w:val="4"/>
  </w:num>
  <w:num w:numId="13" w16cid:durableId="1091662251">
    <w:abstractNumId w:val="8"/>
  </w:num>
  <w:num w:numId="14" w16cid:durableId="1657684149">
    <w:abstractNumId w:val="3"/>
  </w:num>
  <w:num w:numId="15" w16cid:durableId="1193374016">
    <w:abstractNumId w:val="2"/>
  </w:num>
  <w:num w:numId="16" w16cid:durableId="1725719202">
    <w:abstractNumId w:val="1"/>
  </w:num>
  <w:num w:numId="17" w16cid:durableId="1398938882">
    <w:abstractNumId w:val="0"/>
  </w:num>
  <w:num w:numId="18" w16cid:durableId="395126466">
    <w:abstractNumId w:val="14"/>
  </w:num>
  <w:num w:numId="19" w16cid:durableId="1632594153">
    <w:abstractNumId w:val="15"/>
  </w:num>
  <w:num w:numId="20" w16cid:durableId="1098333796">
    <w:abstractNumId w:val="26"/>
  </w:num>
  <w:num w:numId="21" w16cid:durableId="1755928598">
    <w:abstractNumId w:val="19"/>
  </w:num>
  <w:num w:numId="22" w16cid:durableId="692003701">
    <w:abstractNumId w:val="11"/>
  </w:num>
  <w:num w:numId="23" w16cid:durableId="1705789433">
    <w:abstractNumId w:val="31"/>
  </w:num>
  <w:num w:numId="24" w16cid:durableId="2145542528">
    <w:abstractNumId w:val="29"/>
  </w:num>
  <w:num w:numId="25" w16cid:durableId="1067806813">
    <w:abstractNumId w:val="28"/>
  </w:num>
  <w:num w:numId="26" w16cid:durableId="1027481849">
    <w:abstractNumId w:val="20"/>
  </w:num>
  <w:num w:numId="27" w16cid:durableId="613749472">
    <w:abstractNumId w:val="23"/>
  </w:num>
  <w:num w:numId="28" w16cid:durableId="1581331176">
    <w:abstractNumId w:val="16"/>
  </w:num>
  <w:num w:numId="29" w16cid:durableId="1785535537">
    <w:abstractNumId w:val="22"/>
  </w:num>
  <w:num w:numId="30" w16cid:durableId="565804919">
    <w:abstractNumId w:val="18"/>
  </w:num>
  <w:num w:numId="31" w16cid:durableId="442040746">
    <w:abstractNumId w:val="27"/>
  </w:num>
  <w:num w:numId="32" w16cid:durableId="18724542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7C"/>
    <w:rsid w:val="000045B4"/>
    <w:rsid w:val="00021F78"/>
    <w:rsid w:val="00087494"/>
    <w:rsid w:val="000F2C7B"/>
    <w:rsid w:val="00165D77"/>
    <w:rsid w:val="00223D57"/>
    <w:rsid w:val="00243AAB"/>
    <w:rsid w:val="0044349C"/>
    <w:rsid w:val="00480A5F"/>
    <w:rsid w:val="00483631"/>
    <w:rsid w:val="00483CDD"/>
    <w:rsid w:val="004B69B9"/>
    <w:rsid w:val="004B79BC"/>
    <w:rsid w:val="004D6EFD"/>
    <w:rsid w:val="00557043"/>
    <w:rsid w:val="006003E3"/>
    <w:rsid w:val="00645252"/>
    <w:rsid w:val="0067264E"/>
    <w:rsid w:val="006A1CBA"/>
    <w:rsid w:val="006D3D74"/>
    <w:rsid w:val="006F00AE"/>
    <w:rsid w:val="007D72E4"/>
    <w:rsid w:val="007E2A0C"/>
    <w:rsid w:val="007F5D6C"/>
    <w:rsid w:val="0083569A"/>
    <w:rsid w:val="008A462B"/>
    <w:rsid w:val="008B6E71"/>
    <w:rsid w:val="008D0C1F"/>
    <w:rsid w:val="008E5CC8"/>
    <w:rsid w:val="00955EA9"/>
    <w:rsid w:val="00973DC5"/>
    <w:rsid w:val="009808A8"/>
    <w:rsid w:val="00A54D52"/>
    <w:rsid w:val="00A84EC2"/>
    <w:rsid w:val="00A9204E"/>
    <w:rsid w:val="00AA517C"/>
    <w:rsid w:val="00AC11D7"/>
    <w:rsid w:val="00C54061"/>
    <w:rsid w:val="00C82C1C"/>
    <w:rsid w:val="00C96454"/>
    <w:rsid w:val="00CC6BCE"/>
    <w:rsid w:val="00CD2BBC"/>
    <w:rsid w:val="00CD3A64"/>
    <w:rsid w:val="00CE33E2"/>
    <w:rsid w:val="00D262CE"/>
    <w:rsid w:val="00E154DC"/>
    <w:rsid w:val="00E31D49"/>
    <w:rsid w:val="00E45804"/>
    <w:rsid w:val="00E65999"/>
    <w:rsid w:val="00EB2597"/>
    <w:rsid w:val="00EC295D"/>
    <w:rsid w:val="00EC7B98"/>
    <w:rsid w:val="00F75B2D"/>
    <w:rsid w:val="00FA69C5"/>
    <w:rsid w:val="00FC6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D5ECB"/>
  <w15:docId w15:val="{7B680A83-D020-456F-8C05-CD0FD9741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AA517C"/>
    <w:pPr>
      <w:ind w:left="720"/>
      <w:contextualSpacing/>
    </w:pPr>
  </w:style>
  <w:style w:type="character" w:customStyle="1" w:styleId="hgkelc">
    <w:name w:val="hgkelc"/>
    <w:basedOn w:val="DefaultParagraphFont"/>
    <w:rsid w:val="008B6E71"/>
  </w:style>
  <w:style w:type="character" w:customStyle="1" w:styleId="kx21rb">
    <w:name w:val="kx21rb"/>
    <w:basedOn w:val="DefaultParagraphFont"/>
    <w:rsid w:val="008B6E71"/>
  </w:style>
  <w:style w:type="paragraph" w:styleId="NormalWeb">
    <w:name w:val="Normal (Web)"/>
    <w:basedOn w:val="Normal"/>
    <w:uiPriority w:val="99"/>
    <w:semiHidden/>
    <w:unhideWhenUsed/>
    <w:rsid w:val="00EC295D"/>
    <w:pP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698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ya\AppData\Local\Microsoft\Office\16.0\DTS\en-IN%7b9025D488-7FAE-469A-8B7D-B497F8CCD1C5%7d\%7b75B97C2E-86E2-472E-A1C7-C2AD9BEB3D9C%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B071FCD9-BACE-496D-A092-92C4047DF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{75B97C2E-86E2-472E-A1C7-C2AD9BEB3D9C}tf02786999_win32</Template>
  <TotalTime>211</TotalTime>
  <Pages>14</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maurya</dc:creator>
  <cp:keywords/>
  <dc:description/>
  <cp:lastModifiedBy>manju maurya</cp:lastModifiedBy>
  <cp:revision>2</cp:revision>
  <dcterms:created xsi:type="dcterms:W3CDTF">2023-08-05T09:08:00Z</dcterms:created>
  <dcterms:modified xsi:type="dcterms:W3CDTF">2023-08-05T09:08:00Z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